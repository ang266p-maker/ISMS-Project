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8A2A" w14:textId="77777777" w:rsidR="003D12FC" w:rsidRPr="008D2BD9" w:rsidRDefault="003D12FC">
      <w:pPr>
        <w:spacing w:after="216" w:line="240" w:lineRule="auto"/>
        <w:jc w:val="right"/>
        <w:rPr>
          <w:rFonts w:ascii="Aptos" w:hAnsi="Aptos"/>
        </w:rPr>
      </w:pPr>
    </w:p>
    <w:p w14:paraId="5F644E37" w14:textId="77777777" w:rsidR="003D12FC" w:rsidRPr="008D2BD9" w:rsidRDefault="0018387B">
      <w:pPr>
        <w:pStyle w:val="Title"/>
        <w:bidi/>
        <w:rPr>
          <w:rFonts w:ascii="Aptos" w:hAnsi="Aptos"/>
        </w:rPr>
      </w:pPr>
      <w:r w:rsidRPr="008D2BD9">
        <w:rPr>
          <w:rFonts w:ascii="Aptos" w:hAnsi="Aptos"/>
          <w:rtl/>
        </w:rPr>
        <w:t>تقرير أداء نظام إدارة أمن المعلومات</w:t>
      </w:r>
    </w:p>
    <w:p w14:paraId="26196F78" w14:textId="77777777" w:rsidR="003D12FC" w:rsidRPr="008D2BD9" w:rsidRDefault="003D12FC">
      <w:pPr>
        <w:jc w:val="both"/>
        <w:rPr>
          <w:rFonts w:ascii="Aptos" w:hAnsi="Aptos"/>
        </w:rPr>
      </w:pPr>
    </w:p>
    <w:p w14:paraId="38D6201E" w14:textId="77777777" w:rsidR="003D12FC" w:rsidRPr="008D2BD9" w:rsidRDefault="0018387B">
      <w:pPr>
        <w:bidi/>
        <w:rPr>
          <w:rFonts w:ascii="Aptos" w:hAnsi="Aptos"/>
          <w:b/>
          <w:sz w:val="24"/>
          <w:szCs w:val="24"/>
        </w:rPr>
      </w:pPr>
      <w:r w:rsidRPr="008D2BD9">
        <w:rPr>
          <w:rFonts w:ascii="Aptos" w:hAnsi="Aptos"/>
          <w:sz w:val="28"/>
          <w:szCs w:val="28"/>
          <w:rtl/>
        </w:rPr>
        <w:t>التصنيف: للاستخدام الداخلي</w:t>
      </w:r>
    </w:p>
    <w:p w14:paraId="171D552A" w14:textId="77777777" w:rsidR="003D12FC" w:rsidRPr="008D2BD9" w:rsidRDefault="0018387B" w:rsidP="004F619C">
      <w:pPr>
        <w:bidi/>
        <w:jc w:val="both"/>
        <w:rPr>
          <w:rFonts w:ascii="Aptos" w:hAnsi="Aptos"/>
        </w:rPr>
      </w:pPr>
      <w:r w:rsidRPr="008D2BD9">
        <w:rPr>
          <w:rFonts w:ascii="Aptos" w:hAnsi="Aptos"/>
          <w:rtl/>
        </w:rPr>
        <w:t>يجوز مشاركة هذه الوثيقة مع الأطراف المهتمة ذات الصلة خارج بنك الآفاق الرقمية (جهة الاعتماد، والمدقق الخارجي، والجهات الإشرافية: مؤسسة النقد «ساما»، والهيئة السعودية للبيانات والذكاء الاصطناعي «</w:t>
      </w:r>
      <w:proofErr w:type="spellStart"/>
      <w:r w:rsidRPr="008D2BD9">
        <w:rPr>
          <w:rFonts w:ascii="Aptos" w:hAnsi="Aptos"/>
          <w:rtl/>
        </w:rPr>
        <w:t>سدايا</w:t>
      </w:r>
      <w:proofErr w:type="spellEnd"/>
      <w:r w:rsidRPr="008D2BD9">
        <w:rPr>
          <w:rFonts w:ascii="Aptos" w:hAnsi="Aptos"/>
          <w:rtl/>
        </w:rPr>
        <w:t>»، والهيئة الوطنية للأمن السيبراني) عند الطلب وبموافقة مالك الوثيقة.</w:t>
      </w:r>
    </w:p>
    <w:p w14:paraId="5B58F742" w14:textId="77777777" w:rsidR="003D12FC" w:rsidRPr="008D2BD9" w:rsidRDefault="003D12FC" w:rsidP="004F619C">
      <w:pPr>
        <w:bidi/>
        <w:jc w:val="both"/>
        <w:rPr>
          <w:rFonts w:ascii="Aptos" w:hAnsi="Aptos"/>
        </w:rPr>
      </w:pPr>
      <w:r>
        <w:rPr>
          <w:rtl/>
        </w:rPr>
        <w:t>فترة التقرير: من 2026-03-01 إلى 2026-08-31 | تاريخ الإصدار: 2026-09-07 | الإصدار: 1.0 | أُعد بواسطة: فريق حوكمة أمن المعلومات | رُفع إلى: لجنة أمن المعلومات (2026-09-08) ثم مراجعة الإدارة (2026-09-10) | المرجع: ISMS-PERF-09-1 وفق البند 9.1 من ISO/IEC 27001:2022</w:t>
      </w:r>
    </w:p>
    <w:tbl>
      <w:tblPr>
        <w:tblStyle w:val="GridTable5Dark-Accent1"/>
        <w:tblW w:w="13888" w:type="dxa"/>
        <w:tblLayout w:type="fixed"/>
        <w:tblLook w:val="0620" w:firstRow="1" w:lastRow="0" w:firstColumn="0" w:lastColumn="0" w:noHBand="1" w:noVBand="1"/>
      </w:tblPr>
      <w:tblGrid>
        <w:gridCol w:w="2972"/>
        <w:gridCol w:w="1276"/>
        <w:gridCol w:w="2410"/>
        <w:gridCol w:w="1278"/>
        <w:gridCol w:w="1984"/>
        <w:gridCol w:w="3400"/>
        <w:gridCol w:w="568"/>
      </w:tblGrid>
      <w:tr w:rsidR="00FE79DF" w:rsidRPr="008D2BD9" w14:paraId="4A1CC0E8" w14:textId="77777777" w:rsidTr="00FE7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5"/>
        </w:trPr>
        <w:tc>
          <w:tcPr>
            <w:tcW w:w="2972" w:type="dxa"/>
          </w:tcPr>
          <w:p w14:paraId="497B8481" w14:textId="60E454B0" w:rsidR="00FE79DF" w:rsidRPr="008D2BD9" w:rsidRDefault="00FE79DF" w:rsidP="00FE79DF">
            <w:pPr>
              <w:bidi/>
              <w:jc w:val="both"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ملاحظات</w:t>
            </w:r>
          </w:p>
        </w:tc>
        <w:tc>
          <w:tcPr>
            <w:tcW w:w="1276" w:type="dxa"/>
          </w:tcPr>
          <w:p w14:paraId="0B645E9E" w14:textId="5F066EE3" w:rsidR="00FE79DF" w:rsidRPr="008D2BD9" w:rsidRDefault="00FE79DF" w:rsidP="00FE79DF">
            <w:pPr>
              <w:bidi/>
              <w:jc w:val="both"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المراجعة القادمة</w:t>
            </w:r>
          </w:p>
        </w:tc>
        <w:tc>
          <w:tcPr>
            <w:tcW w:w="2410" w:type="dxa"/>
          </w:tcPr>
          <w:p w14:paraId="4D81AAE4" w14:textId="2D348372" w:rsidR="00FE79DF" w:rsidRPr="008D2BD9" w:rsidRDefault="00FE79DF" w:rsidP="00FE79DF">
            <w:pPr>
              <w:bidi/>
              <w:jc w:val="both"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وتيرة المراجعة</w:t>
            </w:r>
          </w:p>
        </w:tc>
        <w:tc>
          <w:tcPr>
            <w:tcW w:w="1278" w:type="dxa"/>
          </w:tcPr>
          <w:p w14:paraId="6D9BE641" w14:textId="77777777" w:rsidR="00FE79DF" w:rsidRPr="008D2BD9" w:rsidRDefault="00FE79DF" w:rsidP="00FE79DF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تاريخ آخر تحديث</w:t>
            </w:r>
          </w:p>
          <w:p w14:paraId="27040CA5" w14:textId="10DD3DE2" w:rsidR="00FE79DF" w:rsidRPr="008D2BD9" w:rsidRDefault="00FE79DF" w:rsidP="00FE79DF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 xml:space="preserve"> </w:t>
            </w:r>
          </w:p>
        </w:tc>
        <w:tc>
          <w:tcPr>
            <w:tcW w:w="1984" w:type="dxa"/>
          </w:tcPr>
          <w:p w14:paraId="39DF6DD3" w14:textId="54E362CB" w:rsidR="00FE79DF" w:rsidRPr="008D2BD9" w:rsidRDefault="00FE79DF" w:rsidP="00FE79DF">
            <w:pPr>
              <w:bidi/>
              <w:jc w:val="both"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المالك</w:t>
            </w:r>
          </w:p>
        </w:tc>
        <w:tc>
          <w:tcPr>
            <w:tcW w:w="3400" w:type="dxa"/>
          </w:tcPr>
          <w:p w14:paraId="58F3194E" w14:textId="76C8E6AB" w:rsidR="00FE79DF" w:rsidRPr="008D2BD9" w:rsidRDefault="00FE79DF" w:rsidP="00FE79DF">
            <w:pPr>
              <w:bidi/>
              <w:jc w:val="both"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اعتمد بواسطة</w:t>
            </w:r>
          </w:p>
        </w:tc>
        <w:tc>
          <w:tcPr>
            <w:tcW w:w="568" w:type="dxa"/>
          </w:tcPr>
          <w:p w14:paraId="7F12985B" w14:textId="3B4B75CD" w:rsidR="00FE79DF" w:rsidRPr="008D2BD9" w:rsidRDefault="00FE79DF" w:rsidP="00FE79DF">
            <w:pPr>
              <w:bidi/>
              <w:jc w:val="both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الإصدار</w:t>
            </w:r>
          </w:p>
        </w:tc>
      </w:tr>
      <w:tr w:rsidR="00FE79DF" w:rsidRPr="008D2BD9" w14:paraId="5452867B" w14:textId="77777777" w:rsidTr="00FE79DF">
        <w:trPr>
          <w:trHeight w:val="882"/>
        </w:trPr>
        <w:tc>
          <w:tcPr>
            <w:tcW w:w="2972" w:type="dxa"/>
          </w:tcPr>
          <w:p w14:paraId="1CD2F147" w14:textId="3291C56C" w:rsidR="00FE79DF" w:rsidRDefault="00FE79DF" w:rsidP="00FE79DF">
            <w:pPr>
              <w:jc w:val="right"/>
            </w:pPr>
            <w:r>
              <w:rPr>
                <w:rtl/>
              </w:rPr>
              <w:t xml:space="preserve">يغطي الفترة من 2026-03-01 إلى 2026-08-31 ويرتبط بأهداف أمن المعلومات (G2) ومؤشرات الأداء </w:t>
            </w:r>
            <w:proofErr w:type="gramStart"/>
            <w:r>
              <w:rPr>
                <w:rtl/>
              </w:rPr>
              <w:t>الـ22</w:t>
            </w:r>
            <w:proofErr w:type="gramEnd"/>
            <w:r>
              <w:rPr>
                <w:rtl/>
              </w:rPr>
              <w:t xml:space="preserve"> المعتمدة.</w:t>
            </w:r>
          </w:p>
        </w:tc>
        <w:tc>
          <w:tcPr>
            <w:tcW w:w="1276" w:type="dxa"/>
          </w:tcPr>
          <w:p w14:paraId="09AB55A0" w14:textId="14D8DBCD" w:rsidR="00FE79DF" w:rsidRDefault="00FE79DF" w:rsidP="00FE79DF">
            <w:pPr>
              <w:jc w:val="right"/>
            </w:pPr>
            <w:r>
              <w:t>2026-12-07</w:t>
            </w:r>
          </w:p>
        </w:tc>
        <w:tc>
          <w:tcPr>
            <w:tcW w:w="2410" w:type="dxa"/>
          </w:tcPr>
          <w:p w14:paraId="5F57747C" w14:textId="52A38A99" w:rsidR="00FE79DF" w:rsidRDefault="00FE79DF" w:rsidP="00FE79DF">
            <w:pPr>
              <w:jc w:val="right"/>
            </w:pPr>
            <w:r>
              <w:rPr>
                <w:rtl/>
              </w:rPr>
              <w:t>ربع سنوية، مع تقرير سنوي شامل لمراجعة الإدارة</w:t>
            </w:r>
          </w:p>
        </w:tc>
        <w:tc>
          <w:tcPr>
            <w:tcW w:w="1278" w:type="dxa"/>
          </w:tcPr>
          <w:p w14:paraId="1D174F91" w14:textId="129BBABB" w:rsidR="00FE79DF" w:rsidRDefault="00FE79DF" w:rsidP="00FE79DF">
            <w:pPr>
              <w:jc w:val="right"/>
            </w:pPr>
            <w:r>
              <w:t>2026-09-07</w:t>
            </w:r>
          </w:p>
        </w:tc>
        <w:tc>
          <w:tcPr>
            <w:tcW w:w="1984" w:type="dxa"/>
          </w:tcPr>
          <w:p w14:paraId="4C50112F" w14:textId="3251FAEF" w:rsidR="00FE79DF" w:rsidRDefault="00FE79DF" w:rsidP="00FE79DF">
            <w:pPr>
              <w:jc w:val="right"/>
            </w:pPr>
            <w:r>
              <w:rPr>
                <w:rtl/>
              </w:rPr>
              <w:t>فريق حوكمة أمن المعلومات - المالك: الأستاذة سارة الحربي (مدير إدارة أمن المعلومات)</w:t>
            </w:r>
          </w:p>
        </w:tc>
        <w:tc>
          <w:tcPr>
            <w:tcW w:w="3400" w:type="dxa"/>
          </w:tcPr>
          <w:p w14:paraId="10A1DDF1" w14:textId="144621BD" w:rsidR="00FE79DF" w:rsidRDefault="00FE79DF" w:rsidP="00FE79DF">
            <w:pPr>
              <w:jc w:val="right"/>
            </w:pPr>
            <w:r>
              <w:rPr>
                <w:rtl/>
              </w:rPr>
              <w:t>لجنة أمن المعلومات (2026-09-08) - وعُرض في مراجعة الإدارة (2026-09-10) برئاسة الرئيس التنفيذي</w:t>
            </w:r>
          </w:p>
        </w:tc>
        <w:tc>
          <w:tcPr>
            <w:tcW w:w="568" w:type="dxa"/>
          </w:tcPr>
          <w:p w14:paraId="4C215BCC" w14:textId="011EAB64" w:rsidR="00FE79DF" w:rsidRPr="008D2BD9" w:rsidRDefault="00FE79DF" w:rsidP="00FE79DF">
            <w:pPr>
              <w:jc w:val="right"/>
              <w:rPr>
                <w:rFonts w:ascii="Aptos" w:hAnsi="Aptos"/>
              </w:rPr>
            </w:pPr>
            <w:r>
              <w:t>1.0</w:t>
            </w:r>
          </w:p>
        </w:tc>
      </w:tr>
    </w:tbl>
    <w:p w14:paraId="7CFE09ED" w14:textId="77777777" w:rsidR="003D12FC" w:rsidRPr="008D2BD9" w:rsidRDefault="003D12FC">
      <w:pPr>
        <w:bidi/>
        <w:jc w:val="both"/>
        <w:rPr>
          <w:rFonts w:ascii="Aptos" w:hAnsi="Aptos"/>
        </w:rPr>
      </w:pPr>
      <w:r>
        <w:rPr>
          <w:rtl/>
        </w:rPr>
        <w:t xml:space="preserve">ملخص تنفيذي: بلغ تنفيذ ضوابط الملحق A المطبقة بالكامل 35.5% (33 من 93 ضابطاً) ونسبة النضج الموزونة 65.5%، وانخفض التعرض للمخاطر من 6 مخاطر حرجة و9 مرتفعة (قبل المعالجة) إلى صفر خطر حرج وخطرَين مرتفعَين متوقعَين بعد اكتمال المعالجة، بمتوسط إنجاز 50% لإجراءات المعالجة </w:t>
      </w:r>
      <w:proofErr w:type="gramStart"/>
      <w:r>
        <w:rPr>
          <w:rtl/>
        </w:rPr>
        <w:t>الـ32</w:t>
      </w:r>
      <w:proofErr w:type="gramEnd"/>
      <w:r>
        <w:rPr>
          <w:rtl/>
        </w:rPr>
        <w:t xml:space="preserve"> وبكلفة إجمالية 21,295,000 ريال. وسُجلت 9 حوادث أمنية أُغلقت جميعها ضمن المدة (0 حرجة)، إلا أن متوسط زمن الاكتشاف (6 ساعات) ما زال بعيداً عن المستهدف (ساعتان) لغياب نظام SIEM. وأسفر التدقيق الداخلي عن 5 حالات عدم مطابقة (2 رئيسية) و6 فرص تحسين و5 نقاط قوة، وأُنجزت مراجعة الإدارة في موعدها. ومن أهداف أمن المعلومات العشرة: 5 على المسار، و2 متأخران جزئياً، و1 متأخر يتطلب تصعيداً، و2 لم يتحققا بعد. وبلغ توفر الخدمات المصرفية الرقمية 99.82% مقابل مستهدف 99.9%.</w:t>
      </w:r>
    </w:p>
    <w:p w14:paraId="255CFB8E" w14:textId="77777777" w:rsidR="008D2BD9" w:rsidRPr="008D2BD9" w:rsidRDefault="00000000" w:rsidP="008D2BD9">
      <w:pPr>
        <w:bidi/>
        <w:rPr>
          <w:rFonts w:ascii="Aptos" w:hAnsi="Aptos"/>
        </w:rPr>
      </w:pPr>
      <w:bookmarkStart w:id="0" w:name="_2zmqlpl0pfb5" w:colFirst="0" w:colLast="0"/>
      <w:bookmarkEnd w:id="0"/>
      <w:r w:rsidRPr="008D2BD9">
        <w:rPr>
          <w:rFonts w:ascii="Aptos" w:hAnsi="Aptos"/>
          <w:rtl/>
        </w:rPr>
        <w:t>مفتاح الحالات:</w:t>
      </w:r>
    </w:p>
    <w:p w14:paraId="3F188C67" w14:textId="58C8AB35" w:rsidR="008D2BD9" w:rsidRPr="008D2BD9" w:rsidRDefault="00000000" w:rsidP="008D2BD9">
      <w:pPr>
        <w:pStyle w:val="ListParagraph"/>
        <w:numPr>
          <w:ilvl w:val="0"/>
          <w:numId w:val="1"/>
        </w:numPr>
        <w:bidi/>
        <w:rPr>
          <w:rFonts w:ascii="Aptos" w:hAnsi="Aptos"/>
        </w:rPr>
      </w:pPr>
      <w:r w:rsidRPr="008D2BD9">
        <w:rPr>
          <w:rFonts w:ascii="Aptos" w:hAnsi="Aptos"/>
          <w:b/>
          <w:bCs/>
          <w:color w:val="00B050"/>
          <w:rtl/>
        </w:rPr>
        <w:t>أخضر = تحقيق المستهدف أو تجاوزه.</w:t>
      </w:r>
    </w:p>
    <w:p w14:paraId="43D2724A" w14:textId="77777777" w:rsidR="008D2BD9" w:rsidRPr="008D2BD9" w:rsidRDefault="00000000" w:rsidP="008D2BD9">
      <w:pPr>
        <w:pStyle w:val="ListParagraph"/>
        <w:numPr>
          <w:ilvl w:val="0"/>
          <w:numId w:val="1"/>
        </w:numPr>
        <w:bidi/>
        <w:rPr>
          <w:rFonts w:ascii="Aptos" w:hAnsi="Aptos"/>
        </w:rPr>
      </w:pPr>
      <w:r w:rsidRPr="008D2BD9">
        <w:rPr>
          <w:rFonts w:ascii="Aptos" w:hAnsi="Aptos"/>
          <w:b/>
          <w:bCs/>
          <w:color w:val="F79646" w:themeColor="accent6"/>
          <w:rtl/>
        </w:rPr>
        <w:t>أصفر (</w:t>
      </w:r>
      <w:proofErr w:type="spellStart"/>
      <w:r w:rsidRPr="008D2BD9">
        <w:rPr>
          <w:rFonts w:ascii="Aptos" w:hAnsi="Aptos"/>
          <w:b/>
          <w:bCs/>
          <w:color w:val="F79646" w:themeColor="accent6"/>
          <w:rtl/>
        </w:rPr>
        <w:t>كهرماني</w:t>
      </w:r>
      <w:proofErr w:type="spellEnd"/>
      <w:r w:rsidRPr="008D2BD9">
        <w:rPr>
          <w:rFonts w:ascii="Aptos" w:hAnsi="Aptos"/>
          <w:b/>
          <w:bCs/>
          <w:color w:val="F79646" w:themeColor="accent6"/>
          <w:rtl/>
        </w:rPr>
        <w:t>) = ضمن 10% من المستهدف، أو وجود خطة معالجة نشطة ومعتمدة بمسؤول وموعد محدد.</w:t>
      </w:r>
    </w:p>
    <w:p w14:paraId="2AE653A4" w14:textId="77777777" w:rsidR="008D2BD9" w:rsidRPr="00211383" w:rsidRDefault="00000000" w:rsidP="008D2BD9">
      <w:pPr>
        <w:pStyle w:val="ListParagraph"/>
        <w:numPr>
          <w:ilvl w:val="0"/>
          <w:numId w:val="1"/>
        </w:numPr>
        <w:bidi/>
        <w:rPr>
          <w:rFonts w:ascii="Aptos" w:hAnsi="Aptos"/>
        </w:rPr>
      </w:pPr>
      <w:r w:rsidRPr="008D2BD9">
        <w:rPr>
          <w:rFonts w:ascii="Aptos" w:hAnsi="Aptos"/>
          <w:b/>
          <w:bCs/>
          <w:color w:val="C00000"/>
          <w:rtl/>
        </w:rPr>
        <w:t>أحمر = أقل من المستهدف بشكل جوهري، أو عدم وجود خطة معالجة.</w:t>
      </w:r>
    </w:p>
    <w:p w14:paraId="65C828C4" w14:textId="77777777" w:rsidR="00211383" w:rsidRDefault="00211383" w:rsidP="00211383">
      <w:pPr>
        <w:bidi/>
        <w:rPr>
          <w:rFonts w:ascii="Aptos" w:hAnsi="Aptos"/>
          <w:lang w:val="en-US"/>
        </w:rPr>
      </w:pPr>
    </w:p>
    <w:p w14:paraId="40F39C93" w14:textId="77777777" w:rsidR="00211383" w:rsidRDefault="00211383" w:rsidP="00211383">
      <w:pPr>
        <w:bidi/>
        <w:rPr>
          <w:rFonts w:ascii="Aptos" w:hAnsi="Aptos"/>
          <w:lang w:val="en-US"/>
        </w:rPr>
      </w:pPr>
    </w:p>
    <w:p w14:paraId="5F2F5100" w14:textId="77777777" w:rsidR="00211383" w:rsidRDefault="00211383" w:rsidP="00211383">
      <w:pPr>
        <w:bidi/>
        <w:rPr>
          <w:rFonts w:ascii="Aptos" w:hAnsi="Aptos"/>
          <w:lang w:val="en-US"/>
        </w:rPr>
      </w:pPr>
    </w:p>
    <w:p w14:paraId="717D1237" w14:textId="77777777" w:rsidR="00211383" w:rsidRPr="00211383" w:rsidRDefault="00211383" w:rsidP="00211383">
      <w:pPr>
        <w:bidi/>
        <w:rPr>
          <w:rFonts w:ascii="Aptos" w:hAnsi="Aptos"/>
          <w:lang w:val="en-US"/>
        </w:rPr>
      </w:pPr>
    </w:p>
    <w:p w14:paraId="212D1A94" w14:textId="791D156B" w:rsidR="003D12FC" w:rsidRPr="008D2BD9" w:rsidRDefault="003D12FC">
      <w:pPr>
        <w:bidi/>
        <w:jc w:val="both"/>
        <w:rPr>
          <w:rFonts w:ascii="Aptos" w:hAnsi="Aptos"/>
        </w:rPr>
      </w:pPr>
      <w:r>
        <w:rPr>
          <w:rtl/>
        </w:rPr>
        <w:lastRenderedPageBreak/>
        <w:t>يعرض الجدول التالي 30 مؤشراً لأداء نظام إدارة أمن المعلومات خلال فترة التقرير، مرتبة وفق مجالات القياس المعتمدة: السياسات، والامتثال للمعيار، والموردون، والتدريب والتوعية، والحوادث، وضوابط الوصول، والتدقيق، ومراجعة الإدارة، وإدارة المخاطر، وإدارة التغيير، واستمرارية الأعمال، والأصول، والثغرات، والوثائق، وإلغاء الصلاحيات.</w:t>
      </w:r>
    </w:p>
    <w:tbl>
      <w:tblPr>
        <w:tblStyle w:val="ListTable3-Accent1"/>
        <w:tblW w:w="4978" w:type="pct"/>
        <w:tblBorders>
          <w:insideH w:val="single" w:sz="4" w:space="0" w:color="4F81BD" w:themeColor="accent1"/>
          <w:insideV w:val="single" w:sz="4" w:space="0" w:color="4F81BD" w:themeColor="accent1"/>
        </w:tblBorders>
        <w:tblLook w:val="0620" w:firstRow="1" w:lastRow="0" w:firstColumn="0" w:lastColumn="0" w:noHBand="1" w:noVBand="1"/>
      </w:tblPr>
      <w:tblGrid>
        <w:gridCol w:w="904"/>
        <w:gridCol w:w="2355"/>
        <w:gridCol w:w="2044"/>
        <w:gridCol w:w="1425"/>
        <w:gridCol w:w="1519"/>
        <w:gridCol w:w="844"/>
        <w:gridCol w:w="914"/>
        <w:gridCol w:w="2227"/>
        <w:gridCol w:w="1655"/>
      </w:tblGrid>
      <w:tr w:rsidR="00211383" w:rsidRPr="008D2BD9" w14:paraId="077B24EE" w14:textId="77777777" w:rsidTr="00E053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5"/>
        </w:trPr>
        <w:tc>
          <w:tcPr>
            <w:tcW w:w="325" w:type="pct"/>
          </w:tcPr>
          <w:p w14:paraId="6B32226D" w14:textId="1FBA7313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آخر مراجعة</w:t>
            </w:r>
          </w:p>
        </w:tc>
        <w:tc>
          <w:tcPr>
            <w:tcW w:w="848" w:type="pct"/>
          </w:tcPr>
          <w:p w14:paraId="6BBDF8BA" w14:textId="0BBB3BEB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الملاحظات</w:t>
            </w:r>
          </w:p>
        </w:tc>
        <w:tc>
          <w:tcPr>
            <w:tcW w:w="736" w:type="pct"/>
          </w:tcPr>
          <w:p w14:paraId="43C84B97" w14:textId="34F1C03A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النتائج</w:t>
            </w:r>
          </w:p>
        </w:tc>
        <w:tc>
          <w:tcPr>
            <w:tcW w:w="513" w:type="pct"/>
          </w:tcPr>
          <w:p w14:paraId="40B9D939" w14:textId="6A6E45A1" w:rsidR="00211383" w:rsidRPr="007B3C7E" w:rsidRDefault="00211383" w:rsidP="007B3C7E">
            <w:pPr>
              <w:bidi/>
              <w:rPr>
                <w:rFonts w:ascii="Aptos" w:hAnsi="Aptos"/>
                <w:b w:val="0"/>
                <w:sz w:val="18"/>
                <w:szCs w:val="18"/>
                <w:rtl/>
              </w:rPr>
            </w:pPr>
            <w:r w:rsidRPr="007B3C7E">
              <w:rPr>
                <w:rFonts w:ascii="Aptos" w:hAnsi="Aptos"/>
                <w:b w:val="0"/>
                <w:sz w:val="18"/>
                <w:szCs w:val="18"/>
                <w:rtl/>
              </w:rPr>
              <w:t>الحالة (أخضر/أصفر/أحمر)</w:t>
            </w:r>
          </w:p>
        </w:tc>
        <w:tc>
          <w:tcPr>
            <w:tcW w:w="547" w:type="pct"/>
          </w:tcPr>
          <w:p w14:paraId="0CDDBBA6" w14:textId="261B4355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مصدر البيانات</w:t>
            </w:r>
          </w:p>
        </w:tc>
        <w:tc>
          <w:tcPr>
            <w:tcW w:w="304" w:type="pct"/>
          </w:tcPr>
          <w:p w14:paraId="74AB523A" w14:textId="1C9F9ED1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المستهدف / الحد</w:t>
            </w:r>
          </w:p>
        </w:tc>
        <w:tc>
          <w:tcPr>
            <w:tcW w:w="329" w:type="pct"/>
          </w:tcPr>
          <w:p w14:paraId="28D8C2D6" w14:textId="50A547B8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التكرار</w:t>
            </w:r>
          </w:p>
        </w:tc>
        <w:tc>
          <w:tcPr>
            <w:tcW w:w="802" w:type="pct"/>
          </w:tcPr>
          <w:p w14:paraId="136B258D" w14:textId="6D9CAA89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الوصف</w:t>
            </w:r>
          </w:p>
        </w:tc>
        <w:tc>
          <w:tcPr>
            <w:tcW w:w="596" w:type="pct"/>
          </w:tcPr>
          <w:p w14:paraId="5A61606D" w14:textId="04F057F6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المؤشر</w:t>
            </w:r>
          </w:p>
        </w:tc>
      </w:tr>
      <w:tr w:rsidR="00211383" w:rsidRPr="008D2BD9" w14:paraId="43321F4C" w14:textId="77777777" w:rsidTr="00E05394">
        <w:trPr>
          <w:trHeight w:val="2435"/>
        </w:trPr>
        <w:tc>
          <w:tcPr>
            <w:tcW w:w="325" w:type="pct"/>
          </w:tcPr>
          <w:p w14:paraId="58E8743D" w14:textId="4EDD623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6957A45E" w14:textId="28F65175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حملة تذكير أسبوعية اعتباراً من 2026-09-15، وربط الإقرار بتقييم الأداء السنوي.</w:t>
            </w:r>
          </w:p>
        </w:tc>
        <w:tc>
          <w:tcPr>
            <w:tcW w:w="736" w:type="pct"/>
          </w:tcPr>
          <w:p w14:paraId="450E32C3" w14:textId="39683A33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92% (2,300 من 2,500 موظف) حتى 2026-08-31؛ وتركّز التأخر في إدارة التسويق (65%) وموظفي الفروع (71%).</w:t>
            </w:r>
          </w:p>
        </w:tc>
        <w:tc>
          <w:tcPr>
            <w:tcW w:w="513" w:type="pct"/>
            <w:shd w:val="clear" w:color="auto" w:fill="F79646"/>
          </w:tcPr>
          <w:p w14:paraId="0EEAA9FF" w14:textId="237216A5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أصفر</w:t>
            </w:r>
          </w:p>
        </w:tc>
        <w:tc>
          <w:tcPr>
            <w:tcW w:w="547" w:type="pct"/>
          </w:tcPr>
          <w:p w14:paraId="5CC74FF7" w14:textId="7EF2E46C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نظام الموارد البشرية + نظام إدارة التعلم (LMS)</w:t>
            </w:r>
          </w:p>
        </w:tc>
        <w:tc>
          <w:tcPr>
            <w:tcW w:w="304" w:type="pct"/>
          </w:tcPr>
          <w:p w14:paraId="6C85D29C" w14:textId="329C84E1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100% إقرار</w:t>
            </w:r>
          </w:p>
        </w:tc>
        <w:tc>
          <w:tcPr>
            <w:tcW w:w="329" w:type="pct"/>
          </w:tcPr>
          <w:p w14:paraId="78FDE21F" w14:textId="6FBD3488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ربع سنوية</w:t>
            </w:r>
          </w:p>
        </w:tc>
        <w:tc>
          <w:tcPr>
            <w:tcW w:w="802" w:type="pct"/>
          </w:tcPr>
          <w:p w14:paraId="7365B2A6" w14:textId="2E474015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الموظفين الذين أقرّوا بالسياسات الرئيسية (سياسة أمن المعلومات، سياسة الاستخدام المقبول، سياسة تصنيف البيانات).</w:t>
            </w:r>
          </w:p>
        </w:tc>
        <w:tc>
          <w:tcPr>
            <w:tcW w:w="596" w:type="pct"/>
          </w:tcPr>
          <w:p w14:paraId="1A448532" w14:textId="108C5A02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امتثال الإقرار بالسياسات</w:t>
            </w:r>
          </w:p>
        </w:tc>
      </w:tr>
      <w:tr w:rsidR="00211383" w:rsidRPr="008D2BD9" w14:paraId="143B6238" w14:textId="77777777" w:rsidTr="00E05394">
        <w:trPr>
          <w:trHeight w:val="1610"/>
        </w:trPr>
        <w:tc>
          <w:tcPr>
            <w:tcW w:w="325" w:type="pct"/>
          </w:tcPr>
          <w:p w14:paraId="2F945846" w14:textId="1E0DA84E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3DC01FE3" w14:textId="0C9FB9FE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150 موظفاً في إجازة أو مهام ميدانية؛ الإقرار مؤجل حتى 2026-09-30 بمتابعة الموارد البشرية.</w:t>
            </w:r>
          </w:p>
        </w:tc>
        <w:tc>
          <w:tcPr>
            <w:tcW w:w="736" w:type="pct"/>
          </w:tcPr>
          <w:p w14:paraId="39B4AAAD" w14:textId="6E8D9B27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94% (2,350 من 2,500 موظف) أقرّوا خلال 30 يوماً من النشر.</w:t>
            </w:r>
          </w:p>
        </w:tc>
        <w:tc>
          <w:tcPr>
            <w:tcW w:w="513" w:type="pct"/>
            <w:shd w:val="clear" w:color="auto" w:fill="F79646"/>
          </w:tcPr>
          <w:p w14:paraId="19D3C03E" w14:textId="6ADB73A8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أصفر</w:t>
            </w:r>
          </w:p>
        </w:tc>
        <w:tc>
          <w:tcPr>
            <w:tcW w:w="547" w:type="pct"/>
          </w:tcPr>
          <w:p w14:paraId="55A3D742" w14:textId="47320D8D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نظام إدارة التعلم (LMS) ونموذج الإقرار الإلكتروني</w:t>
            </w:r>
          </w:p>
        </w:tc>
        <w:tc>
          <w:tcPr>
            <w:tcW w:w="304" w:type="pct"/>
          </w:tcPr>
          <w:p w14:paraId="07D61DC5" w14:textId="39A2741F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29" w:type="pct"/>
          </w:tcPr>
          <w:p w14:paraId="1C10ABBC" w14:textId="48954BAD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ربع سنوية</w:t>
            </w:r>
          </w:p>
        </w:tc>
        <w:tc>
          <w:tcPr>
            <w:tcW w:w="802" w:type="pct"/>
          </w:tcPr>
          <w:p w14:paraId="13B0570D" w14:textId="7E723845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إقرار جميع الموظفين بسياسة أمن المعلومات الإصدار 2.0 المعتمدة من مجلس الإدارة في 2026-02-15.</w:t>
            </w:r>
          </w:p>
        </w:tc>
        <w:tc>
          <w:tcPr>
            <w:tcW w:w="596" w:type="pct"/>
          </w:tcPr>
          <w:p w14:paraId="74E7858A" w14:textId="1F8385CA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أ. سياسة أمن المعلومات</w:t>
            </w:r>
          </w:p>
        </w:tc>
      </w:tr>
      <w:tr w:rsidR="00211383" w:rsidRPr="008D2BD9" w14:paraId="0A96D46B" w14:textId="77777777" w:rsidTr="00E05394">
        <w:trPr>
          <w:trHeight w:val="1610"/>
        </w:trPr>
        <w:tc>
          <w:tcPr>
            <w:tcW w:w="325" w:type="pct"/>
          </w:tcPr>
          <w:p w14:paraId="7134E403" w14:textId="0CFE8764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631C4706" w14:textId="66AEF97F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أُعيدت صياغة السياسة في 2026-02-22 وأُرفقت بحملة توعية؛ ويُعد الإقرار شرطاً لاستمرار صلاحية الوصول.</w:t>
            </w:r>
          </w:p>
        </w:tc>
        <w:tc>
          <w:tcPr>
            <w:tcW w:w="736" w:type="pct"/>
          </w:tcPr>
          <w:p w14:paraId="3F0564BB" w14:textId="49862532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90% (2,250 من 2,500 موظف).</w:t>
            </w:r>
          </w:p>
        </w:tc>
        <w:tc>
          <w:tcPr>
            <w:tcW w:w="513" w:type="pct"/>
            <w:shd w:val="clear" w:color="auto" w:fill="F79646"/>
          </w:tcPr>
          <w:p w14:paraId="11529C97" w14:textId="7FF0EB50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أصفر</w:t>
            </w:r>
          </w:p>
        </w:tc>
        <w:tc>
          <w:tcPr>
            <w:tcW w:w="547" w:type="pct"/>
          </w:tcPr>
          <w:p w14:paraId="6E406294" w14:textId="663EC00C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نظام إدارة التعلم (LMS) + سجلات الموارد البشرية</w:t>
            </w:r>
          </w:p>
        </w:tc>
        <w:tc>
          <w:tcPr>
            <w:tcW w:w="304" w:type="pct"/>
          </w:tcPr>
          <w:p w14:paraId="1CA5C30E" w14:textId="284D8E92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29" w:type="pct"/>
          </w:tcPr>
          <w:p w14:paraId="7ABFB211" w14:textId="228518DF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ربع سنوية</w:t>
            </w:r>
          </w:p>
        </w:tc>
        <w:tc>
          <w:tcPr>
            <w:tcW w:w="802" w:type="pct"/>
          </w:tcPr>
          <w:p w14:paraId="2952C35E" w14:textId="7EE5BCAD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إقرار جميع الموظفين بسياسة الاستخدام المقبول لأصول المعلومات (ISMS-DOC-A05-10-1).</w:t>
            </w:r>
          </w:p>
        </w:tc>
        <w:tc>
          <w:tcPr>
            <w:tcW w:w="596" w:type="pct"/>
          </w:tcPr>
          <w:p w14:paraId="4533BF28" w14:textId="6F0837D4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ب. سياسة الاستخدام المقبول</w:t>
            </w:r>
          </w:p>
        </w:tc>
      </w:tr>
      <w:tr w:rsidR="00211383" w:rsidRPr="008D2BD9" w14:paraId="38015BBC" w14:textId="77777777" w:rsidTr="00E05394">
        <w:trPr>
          <w:trHeight w:val="1610"/>
        </w:trPr>
        <w:tc>
          <w:tcPr>
            <w:tcW w:w="325" w:type="pct"/>
          </w:tcPr>
          <w:p w14:paraId="781EA30B" w14:textId="1B9CACA5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27E5658E" w14:textId="61A66E20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السياسة معتمدة ضمن حزمة الوثائق في 2026-06-01؛ الإقرار الإلزامي قبل 2026-10-31.</w:t>
            </w:r>
          </w:p>
        </w:tc>
        <w:tc>
          <w:tcPr>
            <w:tcW w:w="736" w:type="pct"/>
          </w:tcPr>
          <w:p w14:paraId="1D7A759A" w14:textId="3A4DDD16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85% (170 من 200 موظف في إدارتي التقنية والمشتريات).</w:t>
            </w:r>
          </w:p>
        </w:tc>
        <w:tc>
          <w:tcPr>
            <w:tcW w:w="513" w:type="pct"/>
            <w:shd w:val="clear" w:color="auto" w:fill="F79646"/>
          </w:tcPr>
          <w:p w14:paraId="30D709E5" w14:textId="588062DB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أصفر</w:t>
            </w:r>
          </w:p>
        </w:tc>
        <w:tc>
          <w:tcPr>
            <w:tcW w:w="547" w:type="pct"/>
          </w:tcPr>
          <w:p w14:paraId="6557D4CE" w14:textId="105A86CC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سجل سياسات تقنية المعلومات + LMS</w:t>
            </w:r>
          </w:p>
        </w:tc>
        <w:tc>
          <w:tcPr>
            <w:tcW w:w="304" w:type="pct"/>
          </w:tcPr>
          <w:p w14:paraId="02CA04BB" w14:textId="4263518D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100% للفئة المشمولة</w:t>
            </w:r>
          </w:p>
        </w:tc>
        <w:tc>
          <w:tcPr>
            <w:tcW w:w="329" w:type="pct"/>
          </w:tcPr>
          <w:p w14:paraId="7292E320" w14:textId="6717E180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نصف سنوية</w:t>
            </w:r>
          </w:p>
        </w:tc>
        <w:tc>
          <w:tcPr>
            <w:tcW w:w="802" w:type="pct"/>
          </w:tcPr>
          <w:p w14:paraId="790F101E" w14:textId="4E8444BD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إقرار موظفي التقنية والمشتريات بسياسة استخدام الخدمات السحابية ومتطلبات الخروج منها (A.5.23).</w:t>
            </w:r>
          </w:p>
        </w:tc>
        <w:tc>
          <w:tcPr>
            <w:tcW w:w="596" w:type="pct"/>
          </w:tcPr>
          <w:p w14:paraId="575FC4FE" w14:textId="671DB0A8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ج. سياسة الخدمات السحابية</w:t>
            </w:r>
          </w:p>
        </w:tc>
      </w:tr>
      <w:tr w:rsidR="00211383" w:rsidRPr="008D2BD9" w14:paraId="4BDD60E4" w14:textId="77777777" w:rsidTr="00E05394">
        <w:trPr>
          <w:trHeight w:val="1880"/>
        </w:trPr>
        <w:tc>
          <w:tcPr>
            <w:tcW w:w="325" w:type="pct"/>
          </w:tcPr>
          <w:p w14:paraId="25A6B3C4" w14:textId="6497FAF3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lastRenderedPageBreak/>
              <w:t>2026-09-07</w:t>
            </w:r>
          </w:p>
        </w:tc>
        <w:tc>
          <w:tcPr>
            <w:tcW w:w="848" w:type="pct"/>
          </w:tcPr>
          <w:p w14:paraId="0D33DE05" w14:textId="48DBBE88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4 مطورين التحقوا في أغسطس 2026؛ التدريب مجدول في 2026-09-20 مع مراجعة كود أمنية إلزامية.</w:t>
            </w:r>
          </w:p>
        </w:tc>
        <w:tc>
          <w:tcPr>
            <w:tcW w:w="736" w:type="pct"/>
          </w:tcPr>
          <w:p w14:paraId="223545FE" w14:textId="58275A60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 xml:space="preserve">84% (21 من 25 مطوراً) أكملوا تدريب الترميز الآمن </w:t>
            </w:r>
            <w:proofErr w:type="spellStart"/>
            <w:r>
              <w:rPr>
                <w:rtl/>
              </w:rPr>
              <w:t>وOWASP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Top</w:t>
            </w:r>
            <w:proofErr w:type="spellEnd"/>
            <w:r>
              <w:rPr>
                <w:rtl/>
              </w:rPr>
              <w:t xml:space="preserve"> 10.</w:t>
            </w:r>
          </w:p>
        </w:tc>
        <w:tc>
          <w:tcPr>
            <w:tcW w:w="513" w:type="pct"/>
            <w:shd w:val="clear" w:color="auto" w:fill="F79646"/>
          </w:tcPr>
          <w:p w14:paraId="4DBFEC8F" w14:textId="505D6312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أصفر</w:t>
            </w:r>
          </w:p>
        </w:tc>
        <w:tc>
          <w:tcPr>
            <w:tcW w:w="547" w:type="pct"/>
          </w:tcPr>
          <w:p w14:paraId="11417770" w14:textId="7BF1EBF0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 xml:space="preserve">سجل التدريب + مستودع </w:t>
            </w:r>
            <w:proofErr w:type="spellStart"/>
            <w:r w:rsidRPr="008D2BD9">
              <w:rPr>
                <w:rFonts w:ascii="Aptos" w:hAnsi="Aptos"/>
                <w:sz w:val="18"/>
                <w:szCs w:val="18"/>
                <w:rtl/>
              </w:rPr>
              <w:t>GitLab</w:t>
            </w:r>
            <w:proofErr w:type="spellEnd"/>
          </w:p>
        </w:tc>
        <w:tc>
          <w:tcPr>
            <w:tcW w:w="304" w:type="pct"/>
          </w:tcPr>
          <w:p w14:paraId="576D359E" w14:textId="773C783E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29" w:type="pct"/>
          </w:tcPr>
          <w:p w14:paraId="55AB53A0" w14:textId="1A32D813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ربع سنوية</w:t>
            </w:r>
          </w:p>
        </w:tc>
        <w:tc>
          <w:tcPr>
            <w:tcW w:w="802" w:type="pct"/>
          </w:tcPr>
          <w:p w14:paraId="24E96A32" w14:textId="434DE54B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التزام فريق الهندسة والتطوير بسياسة التطوير الآمن ودورة حياة التطوير الآمنة (A.8.25 وA.8.28).</w:t>
            </w:r>
          </w:p>
        </w:tc>
        <w:tc>
          <w:tcPr>
            <w:tcW w:w="596" w:type="pct"/>
          </w:tcPr>
          <w:p w14:paraId="27290780" w14:textId="51EA4F1A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د. سياسة التطوير الآمن</w:t>
            </w:r>
          </w:p>
        </w:tc>
      </w:tr>
      <w:tr w:rsidR="00211383" w:rsidRPr="008D2BD9" w14:paraId="54B11322" w14:textId="77777777" w:rsidTr="00E05394">
        <w:trPr>
          <w:trHeight w:val="1610"/>
        </w:trPr>
        <w:tc>
          <w:tcPr>
            <w:tcW w:w="325" w:type="pct"/>
          </w:tcPr>
          <w:p w14:paraId="6789955B" w14:textId="35832148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39921993" w14:textId="31293961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لا يُتقدم للاعتماد قبل إغلاق حالتي عدم المطابقة الرئيسيتين (NC-01 المراقبة الأمنية وNC-03 بيانات الاختبار)؛ التدقيق الخارجي المستهدف في الربع الأول من 2027.</w:t>
            </w:r>
          </w:p>
        </w:tc>
        <w:tc>
          <w:tcPr>
            <w:tcW w:w="736" w:type="pct"/>
          </w:tcPr>
          <w:p w14:paraId="30399C75" w14:textId="78C2F65B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مطبق بالكامل 35.5% (33 من 93 ضابطاً)، ونسبة النضج الموزونة 65.5% (جزئي 51، قيد التنفيذ 6، مخطط 2، غير مطبق 1). نتيجة التدقيق الداخلي: النظام منفذ جزئياً وفعال في جوانبه الأساسية.</w:t>
            </w:r>
          </w:p>
        </w:tc>
        <w:tc>
          <w:tcPr>
            <w:tcW w:w="513" w:type="pct"/>
            <w:shd w:val="clear" w:color="auto" w:fill="C00000"/>
          </w:tcPr>
          <w:p w14:paraId="5FF81854" w14:textId="29AE7884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أحمر</w:t>
            </w:r>
          </w:p>
        </w:tc>
        <w:tc>
          <w:tcPr>
            <w:tcW w:w="547" w:type="pct"/>
          </w:tcPr>
          <w:p w14:paraId="02A8B2F2" w14:textId="0AF5605C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بيان قابلية التطبيق ونتائج التدقيق وسجل حالات عدم المطابقة</w:t>
            </w:r>
          </w:p>
        </w:tc>
        <w:tc>
          <w:tcPr>
            <w:tcW w:w="304" w:type="pct"/>
          </w:tcPr>
          <w:p w14:paraId="34FF49EB" w14:textId="65DDE38C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تنفيذ 100% من الضوابط ضمن النطاق بحلول 2027-06-30</w:t>
            </w:r>
          </w:p>
        </w:tc>
        <w:tc>
          <w:tcPr>
            <w:tcW w:w="329" w:type="pct"/>
          </w:tcPr>
          <w:p w14:paraId="1D1CB6FB" w14:textId="2B980BF3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سنوية</w:t>
            </w:r>
          </w:p>
        </w:tc>
        <w:tc>
          <w:tcPr>
            <w:tcW w:w="802" w:type="pct"/>
          </w:tcPr>
          <w:p w14:paraId="564180FF" w14:textId="1E6257E6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ضوابط ISO/IEC 27001:2022 القابلة للتطبيق المنفذة والتشغيلية فعلياً.</w:t>
            </w:r>
          </w:p>
        </w:tc>
        <w:tc>
          <w:tcPr>
            <w:tcW w:w="596" w:type="pct"/>
          </w:tcPr>
          <w:p w14:paraId="06DAFA7A" w14:textId="299BBA29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 xml:space="preserve">نسبة الامتثال </w:t>
            </w:r>
            <w:proofErr w:type="spellStart"/>
            <w:proofErr w:type="gramStart"/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لـISO</w:t>
            </w:r>
            <w:proofErr w:type="spellEnd"/>
            <w:proofErr w:type="gramEnd"/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/IEC 27001</w:t>
            </w:r>
          </w:p>
        </w:tc>
      </w:tr>
      <w:tr w:rsidR="00211383" w:rsidRPr="008D2BD9" w14:paraId="662EE530" w14:textId="77777777" w:rsidTr="00E05394">
        <w:trPr>
          <w:trHeight w:val="1610"/>
        </w:trPr>
        <w:tc>
          <w:tcPr>
            <w:tcW w:w="325" w:type="pct"/>
          </w:tcPr>
          <w:p w14:paraId="6C8DA318" w14:textId="02A09B4E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57D76249" w14:textId="158B0D24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جدولة الموردين الستة المتبقين في الربع الرابع 2026 ضمن فرصة التحسين OFI-03 (استحقاق 2027-01-31).</w:t>
            </w:r>
          </w:p>
        </w:tc>
        <w:tc>
          <w:tcPr>
            <w:tcW w:w="736" w:type="pct"/>
          </w:tcPr>
          <w:p w14:paraId="403CA178" w14:textId="6A71E6F5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33% (3 من 9 موردين حرجين) خضعوا لتقييم أمني ميداني.</w:t>
            </w:r>
          </w:p>
        </w:tc>
        <w:tc>
          <w:tcPr>
            <w:tcW w:w="513" w:type="pct"/>
            <w:shd w:val="clear" w:color="auto" w:fill="C00000"/>
          </w:tcPr>
          <w:p w14:paraId="2524C09D" w14:textId="255224AA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أحمر</w:t>
            </w:r>
          </w:p>
        </w:tc>
        <w:tc>
          <w:tcPr>
            <w:tcW w:w="547" w:type="pct"/>
          </w:tcPr>
          <w:p w14:paraId="31F4396A" w14:textId="027E5ACE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جدول مراجعات الموردين (إدارة المشتريات والعقود)</w:t>
            </w:r>
          </w:p>
        </w:tc>
        <w:tc>
          <w:tcPr>
            <w:tcW w:w="304" w:type="pct"/>
          </w:tcPr>
          <w:p w14:paraId="27360C05" w14:textId="0C6F69F9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29" w:type="pct"/>
          </w:tcPr>
          <w:p w14:paraId="4E32E42D" w14:textId="030F21DA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سنوية</w:t>
            </w:r>
          </w:p>
        </w:tc>
        <w:tc>
          <w:tcPr>
            <w:tcW w:w="802" w:type="pct"/>
          </w:tcPr>
          <w:p w14:paraId="29AB1F72" w14:textId="3DD2CA60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الموردين المعالجين لبيانات البنك الذين خضعوا لمراجعة أمنية وفق الجدول المعتمد.</w:t>
            </w:r>
          </w:p>
        </w:tc>
        <w:tc>
          <w:tcPr>
            <w:tcW w:w="596" w:type="pct"/>
          </w:tcPr>
          <w:p w14:paraId="2837F285" w14:textId="29FEA921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مراجعات الموردين</w:t>
            </w:r>
          </w:p>
        </w:tc>
      </w:tr>
      <w:tr w:rsidR="00211383" w:rsidRPr="008D2BD9" w14:paraId="6E5BDC84" w14:textId="77777777" w:rsidTr="00E05394">
        <w:trPr>
          <w:trHeight w:val="1340"/>
        </w:trPr>
        <w:tc>
          <w:tcPr>
            <w:tcW w:w="325" w:type="pct"/>
          </w:tcPr>
          <w:p w14:paraId="4CFDA8F7" w14:textId="6672B223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15DA5BF5" w14:textId="1283DBD2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استكمال مصفوفة تصنيف موحدة (أثر × اعتمادية) لجميع الموردين قبل 2027-01-31.</w:t>
            </w:r>
          </w:p>
        </w:tc>
        <w:tc>
          <w:tcPr>
            <w:tcW w:w="736" w:type="pct"/>
          </w:tcPr>
          <w:p w14:paraId="5B4673E8" w14:textId="2EB64668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67% (6 من 9 موردين حرجين) لديهم تقييم مخاطر محدث لعام 2026.</w:t>
            </w:r>
          </w:p>
        </w:tc>
        <w:tc>
          <w:tcPr>
            <w:tcW w:w="513" w:type="pct"/>
            <w:shd w:val="clear" w:color="auto" w:fill="F79646"/>
          </w:tcPr>
          <w:p w14:paraId="64B6B74B" w14:textId="5B5556E3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أصفر</w:t>
            </w:r>
          </w:p>
        </w:tc>
        <w:tc>
          <w:tcPr>
            <w:tcW w:w="547" w:type="pct"/>
          </w:tcPr>
          <w:p w14:paraId="4628966D" w14:textId="446E38D9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سجل تقييم مخاطر الموردين</w:t>
            </w:r>
          </w:p>
        </w:tc>
        <w:tc>
          <w:tcPr>
            <w:tcW w:w="304" w:type="pct"/>
          </w:tcPr>
          <w:p w14:paraId="15326112" w14:textId="29412F74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29" w:type="pct"/>
          </w:tcPr>
          <w:p w14:paraId="6DE8C0A9" w14:textId="769260FD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سنوية</w:t>
            </w:r>
          </w:p>
        </w:tc>
        <w:tc>
          <w:tcPr>
            <w:tcW w:w="802" w:type="pct"/>
          </w:tcPr>
          <w:p w14:paraId="12A670B2" w14:textId="5AAAAB13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الموردين الحرجين الذين لديهم تقييم مخاطر محدث ضمن الدورة السنوية.</w:t>
            </w:r>
          </w:p>
        </w:tc>
        <w:tc>
          <w:tcPr>
            <w:tcW w:w="596" w:type="pct"/>
          </w:tcPr>
          <w:p w14:paraId="301B566E" w14:textId="24E224B1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تقييمات مخاطر الموردين</w:t>
            </w:r>
          </w:p>
        </w:tc>
      </w:tr>
      <w:tr w:rsidR="00211383" w:rsidRPr="008D2BD9" w14:paraId="10666EEB" w14:textId="77777777" w:rsidTr="00E05394">
        <w:trPr>
          <w:trHeight w:val="785"/>
        </w:trPr>
        <w:tc>
          <w:tcPr>
            <w:tcW w:w="325" w:type="pct"/>
          </w:tcPr>
          <w:p w14:paraId="74B772C4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848" w:type="pct"/>
          </w:tcPr>
          <w:p w14:paraId="14F92F27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736" w:type="pct"/>
          </w:tcPr>
          <w:p w14:paraId="0A89FF96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513" w:type="pct"/>
            <w:shd w:val="clear" w:color="auto" w:fill="F79646"/>
          </w:tcPr>
          <w:p w14:paraId="0A044E10" w14:textId="77777777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547" w:type="pct"/>
          </w:tcPr>
          <w:p w14:paraId="41479392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304" w:type="pct"/>
          </w:tcPr>
          <w:p w14:paraId="71FF7391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329" w:type="pct"/>
          </w:tcPr>
          <w:p w14:paraId="05B9162F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802" w:type="pct"/>
          </w:tcPr>
          <w:p w14:paraId="68794A2B" w14:textId="6071EED0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مؤشرات برامج التدريب والتوعية الأمنية لموظفي البنك (2,500 موظف) والمتعاقدين، وفق خطة التوعية المعتمدة في 2026-05-01.</w:t>
            </w:r>
          </w:p>
        </w:tc>
        <w:tc>
          <w:tcPr>
            <w:tcW w:w="596" w:type="pct"/>
          </w:tcPr>
          <w:p w14:paraId="5527AD43" w14:textId="163E20B4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التدريب والتوعية</w:t>
            </w:r>
          </w:p>
        </w:tc>
      </w:tr>
      <w:tr w:rsidR="00211383" w:rsidRPr="008D2BD9" w14:paraId="159A24F4" w14:textId="77777777" w:rsidTr="00E05394">
        <w:trPr>
          <w:trHeight w:val="1610"/>
        </w:trPr>
        <w:tc>
          <w:tcPr>
            <w:tcW w:w="325" w:type="pct"/>
          </w:tcPr>
          <w:p w14:paraId="6451D203" w14:textId="5928C866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lastRenderedPageBreak/>
              <w:t>2026-09-07</w:t>
            </w:r>
          </w:p>
        </w:tc>
        <w:tc>
          <w:tcPr>
            <w:tcW w:w="848" w:type="pct"/>
          </w:tcPr>
          <w:p w14:paraId="30EB7C7A" w14:textId="6794D48A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حملات تذكير أسبوعية وربط الإكمال بتقييم الأداء؛ التركيز على موظفي الفروع (71%).</w:t>
            </w:r>
          </w:p>
        </w:tc>
        <w:tc>
          <w:tcPr>
            <w:tcW w:w="736" w:type="pct"/>
          </w:tcPr>
          <w:p w14:paraId="1AFB2C79" w14:textId="21B7D1DC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78% (1,950 من 2,500 موظف) حتى 2026-08-31، مقابل خط أساس 62% في 2026-01-31.</w:t>
            </w:r>
          </w:p>
        </w:tc>
        <w:tc>
          <w:tcPr>
            <w:tcW w:w="513" w:type="pct"/>
            <w:shd w:val="clear" w:color="auto" w:fill="F79646"/>
          </w:tcPr>
          <w:p w14:paraId="68A34E2D" w14:textId="73F32717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أصفر</w:t>
            </w:r>
          </w:p>
        </w:tc>
        <w:tc>
          <w:tcPr>
            <w:tcW w:w="547" w:type="pct"/>
          </w:tcPr>
          <w:p w14:paraId="669FA9B3" w14:textId="5387B686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نظام إدارة التعلم (LMS)</w:t>
            </w:r>
          </w:p>
        </w:tc>
        <w:tc>
          <w:tcPr>
            <w:tcW w:w="304" w:type="pct"/>
          </w:tcPr>
          <w:p w14:paraId="00F253C1" w14:textId="44C63F3F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100% (و95% كحد أدنى مرحلي بحلول 2026-12-31)</w:t>
            </w:r>
          </w:p>
        </w:tc>
        <w:tc>
          <w:tcPr>
            <w:tcW w:w="329" w:type="pct"/>
          </w:tcPr>
          <w:p w14:paraId="6C96A474" w14:textId="689FBDF9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ربع سنوية</w:t>
            </w:r>
          </w:p>
        </w:tc>
        <w:tc>
          <w:tcPr>
            <w:tcW w:w="802" w:type="pct"/>
          </w:tcPr>
          <w:p w14:paraId="188CE91E" w14:textId="0DE38585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الموظفين الذين أكملوا برنامج التوعية الأساسي الإلزامي (سياسات البنك، التصنيف، كلمات المرور، التصيد، الإبلاغ عن الحوادث، خصوصية البيانات).</w:t>
            </w:r>
          </w:p>
        </w:tc>
        <w:tc>
          <w:tcPr>
            <w:tcW w:w="596" w:type="pct"/>
          </w:tcPr>
          <w:p w14:paraId="44B9F693" w14:textId="101F36FB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أ. مقدمة في ISO/IEC 27001 وأمن المعلومات</w:t>
            </w:r>
          </w:p>
        </w:tc>
      </w:tr>
      <w:tr w:rsidR="00211383" w:rsidRPr="008D2BD9" w14:paraId="5DA9381E" w14:textId="77777777" w:rsidTr="00E05394">
        <w:trPr>
          <w:trHeight w:val="1610"/>
        </w:trPr>
        <w:tc>
          <w:tcPr>
            <w:tcW w:w="325" w:type="pct"/>
          </w:tcPr>
          <w:p w14:paraId="4612F1EA" w14:textId="0C9CE02D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5BEFEBCA" w14:textId="53AA9663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 xml:space="preserve">يشمل التعامل مع بيانات العملاء والبيانات </w:t>
            </w:r>
            <w:proofErr w:type="spellStart"/>
            <w:r>
              <w:rPr>
                <w:rtl/>
              </w:rPr>
              <w:t>البيومترية</w:t>
            </w:r>
            <w:proofErr w:type="spellEnd"/>
            <w:r>
              <w:rPr>
                <w:rtl/>
              </w:rPr>
              <w:t xml:space="preserve"> وسجلات المكالمات؛ ويُربط بحوادث تسرب البيانات في خطة التوعية.</w:t>
            </w:r>
          </w:p>
        </w:tc>
        <w:tc>
          <w:tcPr>
            <w:tcW w:w="736" w:type="pct"/>
          </w:tcPr>
          <w:p w14:paraId="7B94E183" w14:textId="23FAA2BD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81% (1,620 من 2,000 موظف معني) بعد تحديث المحتوى في 2026-05.</w:t>
            </w:r>
          </w:p>
        </w:tc>
        <w:tc>
          <w:tcPr>
            <w:tcW w:w="513" w:type="pct"/>
            <w:shd w:val="clear" w:color="auto" w:fill="F79646"/>
          </w:tcPr>
          <w:p w14:paraId="47311AD9" w14:textId="522F9B62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أصفر</w:t>
            </w:r>
          </w:p>
        </w:tc>
        <w:tc>
          <w:tcPr>
            <w:tcW w:w="547" w:type="pct"/>
          </w:tcPr>
          <w:p w14:paraId="670F3A02" w14:textId="18720D6C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منصة التدريب + سجل الخصوصية</w:t>
            </w:r>
          </w:p>
        </w:tc>
        <w:tc>
          <w:tcPr>
            <w:tcW w:w="304" w:type="pct"/>
          </w:tcPr>
          <w:p w14:paraId="38132FCA" w14:textId="04752005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100% للفئات المعنية</w:t>
            </w:r>
          </w:p>
        </w:tc>
        <w:tc>
          <w:tcPr>
            <w:tcW w:w="329" w:type="pct"/>
          </w:tcPr>
          <w:p w14:paraId="4AC899C9" w14:textId="5347F829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ربع سنوية</w:t>
            </w:r>
          </w:p>
        </w:tc>
        <w:tc>
          <w:tcPr>
            <w:tcW w:w="802" w:type="pct"/>
          </w:tcPr>
          <w:p w14:paraId="256B18A8" w14:textId="6C85FEA1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الموظفين المعنيين الذين أكملوا التدريب على نظام حماية البيانات الشخصية (</w:t>
            </w:r>
            <w:proofErr w:type="spellStart"/>
            <w:r w:rsidRPr="008D2BD9">
              <w:rPr>
                <w:rFonts w:ascii="Aptos" w:hAnsi="Aptos"/>
                <w:sz w:val="18"/>
                <w:szCs w:val="18"/>
                <w:rtl/>
              </w:rPr>
              <w:t>سدايا</w:t>
            </w:r>
            <w:proofErr w:type="spellEnd"/>
            <w:r w:rsidRPr="008D2BD9">
              <w:rPr>
                <w:rFonts w:ascii="Aptos" w:hAnsi="Aptos"/>
                <w:sz w:val="18"/>
                <w:szCs w:val="18"/>
                <w:rtl/>
              </w:rPr>
              <w:t>) ومتطلبات الخصوصية (A.5.34).</w:t>
            </w:r>
          </w:p>
        </w:tc>
        <w:tc>
          <w:tcPr>
            <w:tcW w:w="596" w:type="pct"/>
          </w:tcPr>
          <w:p w14:paraId="55886813" w14:textId="70D7E4A2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ب. التدريب على حماية البيانات الشخصية</w:t>
            </w:r>
          </w:p>
        </w:tc>
      </w:tr>
      <w:tr w:rsidR="00211383" w:rsidRPr="008D2BD9" w14:paraId="652CD000" w14:textId="77777777" w:rsidTr="00E05394">
        <w:trPr>
          <w:trHeight w:val="1340"/>
        </w:trPr>
        <w:tc>
          <w:tcPr>
            <w:tcW w:w="325" w:type="pct"/>
          </w:tcPr>
          <w:p w14:paraId="65B38D4F" w14:textId="7950E022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07320B9F" w14:textId="52582F27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تُراجع الاتفاقيات عند تجديد العقود أو تغيير نطاق العمل، وتُحفظ في ملف المورد.</w:t>
            </w:r>
          </w:p>
        </w:tc>
        <w:tc>
          <w:tcPr>
            <w:tcW w:w="736" w:type="pct"/>
          </w:tcPr>
          <w:p w14:paraId="1B94CA09" w14:textId="614200E1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100% (142 متعاقداً و9 موردين حرجين) - لا توجد حالات استثناء.</w:t>
            </w:r>
          </w:p>
        </w:tc>
        <w:tc>
          <w:tcPr>
            <w:tcW w:w="513" w:type="pct"/>
            <w:shd w:val="clear" w:color="auto" w:fill="00B050"/>
          </w:tcPr>
          <w:p w14:paraId="417AB1FC" w14:textId="0768EC86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أخضر</w:t>
            </w:r>
          </w:p>
        </w:tc>
        <w:tc>
          <w:tcPr>
            <w:tcW w:w="547" w:type="pct"/>
          </w:tcPr>
          <w:p w14:paraId="52C99389" w14:textId="6A799A6F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السجلات القانونية والموارد البشرية</w:t>
            </w:r>
          </w:p>
        </w:tc>
        <w:tc>
          <w:tcPr>
            <w:tcW w:w="304" w:type="pct"/>
          </w:tcPr>
          <w:p w14:paraId="21E8C8B5" w14:textId="1C5A01E9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29" w:type="pct"/>
          </w:tcPr>
          <w:p w14:paraId="51BBA658" w14:textId="0B081CA8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سنوية</w:t>
            </w:r>
          </w:p>
        </w:tc>
        <w:tc>
          <w:tcPr>
            <w:tcW w:w="802" w:type="pct"/>
          </w:tcPr>
          <w:p w14:paraId="768DC43C" w14:textId="6B8652FB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المتعاقدين والموردين الذين وقّعوا اتفاقيات سرية أو عدم إفصاح (A.6.6).</w:t>
            </w:r>
          </w:p>
        </w:tc>
        <w:tc>
          <w:tcPr>
            <w:tcW w:w="596" w:type="pct"/>
          </w:tcPr>
          <w:p w14:paraId="3FDAACC4" w14:textId="189DBDF9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ج. اتفاقيات سرية المتعاقدين</w:t>
            </w:r>
          </w:p>
        </w:tc>
      </w:tr>
      <w:tr w:rsidR="00211383" w:rsidRPr="008D2BD9" w14:paraId="40444EB5" w14:textId="77777777" w:rsidTr="00E05394">
        <w:trPr>
          <w:trHeight w:val="1610"/>
        </w:trPr>
        <w:tc>
          <w:tcPr>
            <w:tcW w:w="325" w:type="pct"/>
          </w:tcPr>
          <w:p w14:paraId="39C7BF3F" w14:textId="2EB364A0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31475E67" w14:textId="1C15C72F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المراجعة القادمة 2027-03-01 بالتزامن مع دورة تقييم المخاطر، أو فوراً عند تغيير جوهري في النطاق.</w:t>
            </w:r>
          </w:p>
        </w:tc>
        <w:tc>
          <w:tcPr>
            <w:tcW w:w="736" w:type="pct"/>
          </w:tcPr>
          <w:p w14:paraId="3D0BBB08" w14:textId="3C2897DF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100% (93 ضابطاً) في مراجعة 2026-04-06 (الإصدار 1.0).</w:t>
            </w:r>
          </w:p>
        </w:tc>
        <w:tc>
          <w:tcPr>
            <w:tcW w:w="513" w:type="pct"/>
            <w:shd w:val="clear" w:color="auto" w:fill="00B050"/>
          </w:tcPr>
          <w:p w14:paraId="0DAEDF8D" w14:textId="5F469610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أخضر</w:t>
            </w:r>
          </w:p>
        </w:tc>
        <w:tc>
          <w:tcPr>
            <w:tcW w:w="547" w:type="pct"/>
          </w:tcPr>
          <w:p w14:paraId="699858CA" w14:textId="562688FD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سجلات مراجعة الوثائق (ISMS-FORM-06-2 وSA-1)</w:t>
            </w:r>
          </w:p>
        </w:tc>
        <w:tc>
          <w:tcPr>
            <w:tcW w:w="304" w:type="pct"/>
          </w:tcPr>
          <w:p w14:paraId="1A991B11" w14:textId="440813EC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29" w:type="pct"/>
          </w:tcPr>
          <w:p w14:paraId="6172CB04" w14:textId="514011C0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سنوية</w:t>
            </w:r>
          </w:p>
        </w:tc>
        <w:tc>
          <w:tcPr>
            <w:tcW w:w="802" w:type="pct"/>
          </w:tcPr>
          <w:p w14:paraId="2C996B99" w14:textId="1B2A67FD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الضوابط التي رُوجعت في بيان قابلية التطبيق خلال الدورة السنوية.</w:t>
            </w:r>
          </w:p>
        </w:tc>
        <w:tc>
          <w:tcPr>
            <w:tcW w:w="596" w:type="pct"/>
          </w:tcPr>
          <w:p w14:paraId="033483C5" w14:textId="37AE1647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مراجعة بيان قابلية التطبيق</w:t>
            </w:r>
          </w:p>
        </w:tc>
      </w:tr>
      <w:tr w:rsidR="00211383" w:rsidRPr="008D2BD9" w14:paraId="418EE9F8" w14:textId="77777777" w:rsidTr="00E05394">
        <w:trPr>
          <w:trHeight w:val="1610"/>
        </w:trPr>
        <w:tc>
          <w:tcPr>
            <w:tcW w:w="325" w:type="pct"/>
          </w:tcPr>
          <w:p w14:paraId="14751404" w14:textId="332813BC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279FAB4F" w14:textId="0A870BA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 xml:space="preserve">بلاغ نظامي واحد إلى ساما (INC-2026-009) وبلاغ إلى </w:t>
            </w:r>
            <w:proofErr w:type="spellStart"/>
            <w:r>
              <w:rPr>
                <w:rtl/>
              </w:rPr>
              <w:t>سدايا</w:t>
            </w:r>
            <w:proofErr w:type="spellEnd"/>
            <w:r>
              <w:rPr>
                <w:rtl/>
              </w:rPr>
              <w:t>؛ التفاصيل في سجل الحوادث وإجراء الاستجابة ISMS-DOC-A05-26-1.</w:t>
            </w:r>
          </w:p>
        </w:tc>
        <w:tc>
          <w:tcPr>
            <w:tcW w:w="736" w:type="pct"/>
          </w:tcPr>
          <w:p w14:paraId="214DC031" w14:textId="7C572192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9 حوادث في الفترة من 2026-03-01 إلى 2026-08-31: 0 حرج، 2 مرتفع، 3 متوسط، 4 منخفض - جميعها مغلقة (100%).</w:t>
            </w:r>
          </w:p>
        </w:tc>
        <w:tc>
          <w:tcPr>
            <w:tcW w:w="513" w:type="pct"/>
            <w:shd w:val="clear" w:color="auto" w:fill="00B050"/>
          </w:tcPr>
          <w:p w14:paraId="395A975A" w14:textId="31F7C54C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أخضر</w:t>
            </w:r>
          </w:p>
        </w:tc>
        <w:tc>
          <w:tcPr>
            <w:tcW w:w="547" w:type="pct"/>
          </w:tcPr>
          <w:p w14:paraId="6DF3C914" w14:textId="1F6224A2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نظام إدارة الحوادث (</w:t>
            </w:r>
            <w:proofErr w:type="spellStart"/>
            <w:r w:rsidRPr="008D2BD9">
              <w:rPr>
                <w:rFonts w:ascii="Aptos" w:hAnsi="Aptos"/>
                <w:sz w:val="18"/>
                <w:szCs w:val="18"/>
                <w:rtl/>
              </w:rPr>
              <w:t>Jira</w:t>
            </w:r>
            <w:proofErr w:type="spellEnd"/>
            <w:r w:rsidRPr="008D2BD9">
              <w:rPr>
                <w:rFonts w:ascii="Aptos" w:hAnsi="Aptos"/>
                <w:sz w:val="18"/>
                <w:szCs w:val="18"/>
                <w:rtl/>
              </w:rPr>
              <w:t xml:space="preserve"> </w:t>
            </w:r>
            <w:proofErr w:type="spellStart"/>
            <w:r w:rsidRPr="008D2BD9">
              <w:rPr>
                <w:rFonts w:ascii="Aptos" w:hAnsi="Aptos"/>
                <w:sz w:val="18"/>
                <w:szCs w:val="18"/>
                <w:rtl/>
              </w:rPr>
              <w:t>Service</w:t>
            </w:r>
            <w:proofErr w:type="spellEnd"/>
            <w:r w:rsidRPr="008D2BD9">
              <w:rPr>
                <w:rFonts w:ascii="Aptos" w:hAnsi="Aptos"/>
                <w:sz w:val="18"/>
                <w:szCs w:val="18"/>
                <w:rtl/>
              </w:rPr>
              <w:t xml:space="preserve"> </w:t>
            </w:r>
            <w:proofErr w:type="spellStart"/>
            <w:r w:rsidRPr="008D2BD9">
              <w:rPr>
                <w:rFonts w:ascii="Aptos" w:hAnsi="Aptos"/>
                <w:sz w:val="18"/>
                <w:szCs w:val="18"/>
                <w:rtl/>
              </w:rPr>
              <w:t>Management</w:t>
            </w:r>
            <w:proofErr w:type="spellEnd"/>
            <w:r w:rsidRPr="008D2BD9">
              <w:rPr>
                <w:rFonts w:ascii="Aptos" w:hAnsi="Aptos"/>
                <w:sz w:val="18"/>
                <w:szCs w:val="18"/>
                <w:rtl/>
              </w:rPr>
              <w:t>)</w:t>
            </w:r>
          </w:p>
        </w:tc>
        <w:tc>
          <w:tcPr>
            <w:tcW w:w="304" w:type="pct"/>
          </w:tcPr>
          <w:p w14:paraId="44D85B33" w14:textId="04F11B21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صفر حادث غير مغلق، وصفر حادث حرج</w:t>
            </w:r>
          </w:p>
        </w:tc>
        <w:tc>
          <w:tcPr>
            <w:tcW w:w="329" w:type="pct"/>
          </w:tcPr>
          <w:p w14:paraId="27BF4564" w14:textId="21F5DFD9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شهرية/ربع سنوية</w:t>
            </w:r>
          </w:p>
        </w:tc>
        <w:tc>
          <w:tcPr>
            <w:tcW w:w="802" w:type="pct"/>
          </w:tcPr>
          <w:p w14:paraId="639EB477" w14:textId="44E411AD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عدد حوادث أمن المعلومات المسجلة وخطورتها وحالة معالجتها.</w:t>
            </w:r>
          </w:p>
        </w:tc>
        <w:tc>
          <w:tcPr>
            <w:tcW w:w="596" w:type="pct"/>
          </w:tcPr>
          <w:p w14:paraId="178C4A5A" w14:textId="14C1A334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حوادث أمن المعلومات</w:t>
            </w:r>
          </w:p>
        </w:tc>
      </w:tr>
      <w:tr w:rsidR="00211383" w:rsidRPr="008D2BD9" w14:paraId="6C602F1C" w14:textId="77777777" w:rsidTr="00E05394">
        <w:trPr>
          <w:trHeight w:val="1340"/>
        </w:trPr>
        <w:tc>
          <w:tcPr>
            <w:tcW w:w="325" w:type="pct"/>
          </w:tcPr>
          <w:p w14:paraId="57EEBEBD" w14:textId="2389E353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lastRenderedPageBreak/>
              <w:t>2026-09-07</w:t>
            </w:r>
          </w:p>
        </w:tc>
        <w:tc>
          <w:tcPr>
            <w:tcW w:w="848" w:type="pct"/>
          </w:tcPr>
          <w:p w14:paraId="2E8E018D" w14:textId="79D6B445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جذر التأخر غياب نظام SIEM (حالة عدم المطابقة NC-01)؛ المشروع بقيمة 2.6 مليون ريال والتشغيل المستهدف 2027-03-31، مع 25 حالة استخدام للكشف.</w:t>
            </w:r>
          </w:p>
        </w:tc>
        <w:tc>
          <w:tcPr>
            <w:tcW w:w="736" w:type="pct"/>
          </w:tcPr>
          <w:p w14:paraId="385A0E21" w14:textId="35AFDCE5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MTTD = 6 ساعات (35 دقيقة للحوادث المكتشفة آلياً)، MTTC = 9 ساعات (تحسن من 14 ساعة)، MTTR = 6 أيام، ونسبة الإغلاق ضمن المدة 100%.</w:t>
            </w:r>
          </w:p>
        </w:tc>
        <w:tc>
          <w:tcPr>
            <w:tcW w:w="513" w:type="pct"/>
            <w:shd w:val="clear" w:color="auto" w:fill="C00000"/>
          </w:tcPr>
          <w:p w14:paraId="6C0A095B" w14:textId="0958B427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أحمر</w:t>
            </w:r>
          </w:p>
        </w:tc>
        <w:tc>
          <w:tcPr>
            <w:tcW w:w="547" w:type="pct"/>
          </w:tcPr>
          <w:p w14:paraId="13E46062" w14:textId="132422B6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نظام إدارة الحوادث وتقارير SOC</w:t>
            </w:r>
          </w:p>
        </w:tc>
        <w:tc>
          <w:tcPr>
            <w:tcW w:w="304" w:type="pct"/>
          </w:tcPr>
          <w:p w14:paraId="2AD91A9D" w14:textId="30AA8506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 xml:space="preserve">MTTD ≤ ساعتين، </w:t>
            </w:r>
            <w:proofErr w:type="spellStart"/>
            <w:r w:rsidRPr="008D2BD9">
              <w:rPr>
                <w:rFonts w:ascii="Aptos" w:hAnsi="Aptos"/>
                <w:sz w:val="18"/>
                <w:szCs w:val="18"/>
                <w:rtl/>
              </w:rPr>
              <w:t>وMTTC</w:t>
            </w:r>
            <w:proofErr w:type="spellEnd"/>
            <w:r w:rsidRPr="008D2BD9">
              <w:rPr>
                <w:rFonts w:ascii="Aptos" w:hAnsi="Aptos"/>
                <w:sz w:val="18"/>
                <w:szCs w:val="18"/>
                <w:rtl/>
              </w:rPr>
              <w:t xml:space="preserve"> ≤ 4 ساعات</w:t>
            </w:r>
          </w:p>
        </w:tc>
        <w:tc>
          <w:tcPr>
            <w:tcW w:w="329" w:type="pct"/>
          </w:tcPr>
          <w:p w14:paraId="7ABC1DAE" w14:textId="70994D4A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شهرية/ربع سنوية</w:t>
            </w:r>
          </w:p>
        </w:tc>
        <w:tc>
          <w:tcPr>
            <w:tcW w:w="802" w:type="pct"/>
          </w:tcPr>
          <w:p w14:paraId="352C62FE" w14:textId="7C86FF99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متوسط أزمنة الاكتشاف والاحتواء والحل للحوادث الأمنية مقابل مستويات الخدمة المعتمدة.</w:t>
            </w:r>
          </w:p>
        </w:tc>
        <w:tc>
          <w:tcPr>
            <w:tcW w:w="596" w:type="pct"/>
          </w:tcPr>
          <w:p w14:paraId="22B298FA" w14:textId="5A7E2A5F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الاستجابة للحوادث</w:t>
            </w:r>
          </w:p>
        </w:tc>
      </w:tr>
      <w:tr w:rsidR="00211383" w:rsidRPr="008D2BD9" w14:paraId="7FC0EBBE" w14:textId="77777777" w:rsidTr="00E05394">
        <w:trPr>
          <w:trHeight w:val="1340"/>
        </w:trPr>
        <w:tc>
          <w:tcPr>
            <w:tcW w:w="325" w:type="pct"/>
          </w:tcPr>
          <w:p w14:paraId="25F6F76C" w14:textId="7BE29A53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207E622F" w14:textId="3CCEBA85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حالة عدم المطابقة NC-02؛ تنفيذ مراجعة شاملة لجميع الأنظمة الحرجة قبل 2026-10-31 واعتماد جدول ربع سنوي موثق بتوقيع مالك الأصل.</w:t>
            </w:r>
          </w:p>
        </w:tc>
        <w:tc>
          <w:tcPr>
            <w:tcW w:w="736" w:type="pct"/>
          </w:tcPr>
          <w:p w14:paraId="403B05EC" w14:textId="36BA0499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50% (مراجعة شاملة واحدة في 2026-06 من مراجعتين مستحقتين)؛ وأظهرت عينة التدقيق (25 حساباً) أن 4 حسابات (16%) تحمل صلاحيات لا تتوافق مع الدور الحالي.</w:t>
            </w:r>
          </w:p>
        </w:tc>
        <w:tc>
          <w:tcPr>
            <w:tcW w:w="513" w:type="pct"/>
            <w:shd w:val="clear" w:color="auto" w:fill="C00000"/>
          </w:tcPr>
          <w:p w14:paraId="5B70A49A" w14:textId="2B03F0D8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أحمر</w:t>
            </w:r>
          </w:p>
        </w:tc>
        <w:tc>
          <w:tcPr>
            <w:tcW w:w="547" w:type="pct"/>
          </w:tcPr>
          <w:p w14:paraId="5D9C4B2B" w14:textId="6C545B02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سجلات ضوابط الوصول وتقارير المراجعة (SOP-IT-005)</w:t>
            </w:r>
          </w:p>
        </w:tc>
        <w:tc>
          <w:tcPr>
            <w:tcW w:w="304" w:type="pct"/>
          </w:tcPr>
          <w:p w14:paraId="2F55782C" w14:textId="18BE0E53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100% من نطاقات الوصول المحددة (4 مراجعات سنوياً)</w:t>
            </w:r>
          </w:p>
        </w:tc>
        <w:tc>
          <w:tcPr>
            <w:tcW w:w="329" w:type="pct"/>
          </w:tcPr>
          <w:p w14:paraId="25EEEF42" w14:textId="4436F855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ربع سنوية</w:t>
            </w:r>
          </w:p>
        </w:tc>
        <w:tc>
          <w:tcPr>
            <w:tcW w:w="802" w:type="pct"/>
          </w:tcPr>
          <w:p w14:paraId="2B151A03" w14:textId="6208840B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حقوق الوصول (المنطقية والمادية) التي خضعت للمراجعة الدورية.</w:t>
            </w:r>
          </w:p>
        </w:tc>
        <w:tc>
          <w:tcPr>
            <w:tcW w:w="596" w:type="pct"/>
          </w:tcPr>
          <w:p w14:paraId="40FC24C8" w14:textId="02DE7402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تدقيق ضوابط الوصول</w:t>
            </w:r>
          </w:p>
        </w:tc>
      </w:tr>
      <w:tr w:rsidR="00211383" w:rsidRPr="008D2BD9" w14:paraId="3080127A" w14:textId="77777777" w:rsidTr="00E05394">
        <w:trPr>
          <w:trHeight w:val="1610"/>
        </w:trPr>
        <w:tc>
          <w:tcPr>
            <w:tcW w:w="325" w:type="pct"/>
          </w:tcPr>
          <w:p w14:paraId="2CD68560" w14:textId="3F4764AE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4FA6A46D" w14:textId="61D6591B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جميع الخطط التصحيحية معتمدة بمواعيد استحقاق بين 2026-10-31 و2027-03-31، ونسبة الإغلاق الحالية 0% (ضمن الخطة الزمنية).</w:t>
            </w:r>
          </w:p>
        </w:tc>
        <w:tc>
          <w:tcPr>
            <w:tcW w:w="736" w:type="pct"/>
          </w:tcPr>
          <w:p w14:paraId="60A1F805" w14:textId="194F3F65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5 حالات عدم مطابقة (2 رئيسية: NC-01 وNC-03، و3 ثانوية: NC-02 وNC-04 وNC-05) و6 فرص تحسين و5 نقاط قوة، خلال تدقيق 2026-08-16 إلى 2026-08-27 (17 وثيقة، 22 مقابلة، 9 إدارات، 5 فروع).</w:t>
            </w:r>
          </w:p>
        </w:tc>
        <w:tc>
          <w:tcPr>
            <w:tcW w:w="513" w:type="pct"/>
            <w:shd w:val="clear" w:color="auto" w:fill="C00000"/>
          </w:tcPr>
          <w:p w14:paraId="205D45FE" w14:textId="513B5C8B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أحمر</w:t>
            </w:r>
          </w:p>
        </w:tc>
        <w:tc>
          <w:tcPr>
            <w:tcW w:w="547" w:type="pct"/>
          </w:tcPr>
          <w:p w14:paraId="2A3855EC" w14:textId="7B345316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سجلات التدقيق الداخلي (ISMS-DOC-09-5)</w:t>
            </w:r>
          </w:p>
        </w:tc>
        <w:tc>
          <w:tcPr>
            <w:tcW w:w="304" w:type="pct"/>
          </w:tcPr>
          <w:p w14:paraId="1B43688A" w14:textId="4E384325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لا نتائج رئيسية، وتقليص الملاحظات الثانوية</w:t>
            </w:r>
          </w:p>
        </w:tc>
        <w:tc>
          <w:tcPr>
            <w:tcW w:w="329" w:type="pct"/>
          </w:tcPr>
          <w:p w14:paraId="506A2C0A" w14:textId="0BE1B6D0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سنوية</w:t>
            </w:r>
          </w:p>
        </w:tc>
        <w:tc>
          <w:tcPr>
            <w:tcW w:w="802" w:type="pct"/>
          </w:tcPr>
          <w:p w14:paraId="368C3393" w14:textId="7BBE96C0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عدد نتائج التدقيق الداخلي لنظام إدارة أمن المعلومات وخطورتها.</w:t>
            </w:r>
          </w:p>
        </w:tc>
        <w:tc>
          <w:tcPr>
            <w:tcW w:w="596" w:type="pct"/>
          </w:tcPr>
          <w:p w14:paraId="2720C1C0" w14:textId="6393C227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نتائج التدقيق الداخلي</w:t>
            </w:r>
          </w:p>
        </w:tc>
      </w:tr>
      <w:tr w:rsidR="00211383" w:rsidRPr="008D2BD9" w14:paraId="5DDC028E" w14:textId="77777777" w:rsidTr="00E05394">
        <w:trPr>
          <w:trHeight w:val="1880"/>
        </w:trPr>
        <w:tc>
          <w:tcPr>
            <w:tcW w:w="325" w:type="pct"/>
          </w:tcPr>
          <w:p w14:paraId="4A10EB24" w14:textId="30EE2ADF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t>2026-09-10</w:t>
            </w:r>
          </w:p>
        </w:tc>
        <w:tc>
          <w:tcPr>
            <w:tcW w:w="848" w:type="pct"/>
          </w:tcPr>
          <w:p w14:paraId="3A28C87E" w14:textId="77254403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رُفعت المخرجات إلى مجلس الإدارة في 2026-09-11؛ والمراجعة القادمة 2027-03-01.</w:t>
            </w:r>
          </w:p>
        </w:tc>
        <w:tc>
          <w:tcPr>
            <w:tcW w:w="736" w:type="pct"/>
          </w:tcPr>
          <w:p w14:paraId="71C22CAA" w14:textId="103FC90E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عُقد اجتماع مراجعة الإدارة في 2026-09-10 برئاسة الرئيس التنفيذي وبحضور 9 أعضاء، ونوقش 14 بنداً وصدر 11 قراراً وإجراءً متابَعاً بمسؤولين ومواعيد محددة.</w:t>
            </w:r>
          </w:p>
        </w:tc>
        <w:tc>
          <w:tcPr>
            <w:tcW w:w="513" w:type="pct"/>
            <w:shd w:val="clear" w:color="auto" w:fill="00B050"/>
          </w:tcPr>
          <w:p w14:paraId="45C6FAC6" w14:textId="6D5A24AC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أخضر</w:t>
            </w:r>
          </w:p>
        </w:tc>
        <w:tc>
          <w:tcPr>
            <w:tcW w:w="547" w:type="pct"/>
          </w:tcPr>
          <w:p w14:paraId="4B6235DC" w14:textId="21645A78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محاضر مراجعة الإدارة</w:t>
            </w:r>
          </w:p>
        </w:tc>
        <w:tc>
          <w:tcPr>
            <w:tcW w:w="304" w:type="pct"/>
          </w:tcPr>
          <w:p w14:paraId="316CF42B" w14:textId="5F74B6BC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100% سنوياً (مع متابعة ربع سنوية)</w:t>
            </w:r>
          </w:p>
        </w:tc>
        <w:tc>
          <w:tcPr>
            <w:tcW w:w="329" w:type="pct"/>
          </w:tcPr>
          <w:p w14:paraId="6C10215B" w14:textId="6D2F0C8C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سنوية</w:t>
            </w:r>
          </w:p>
        </w:tc>
        <w:tc>
          <w:tcPr>
            <w:tcW w:w="802" w:type="pct"/>
          </w:tcPr>
          <w:p w14:paraId="07A65B68" w14:textId="59AA2E26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دليل اكتمال مراجعات الإدارة ومتابعة مخرجاتها وإجراءاتها.</w:t>
            </w:r>
          </w:p>
        </w:tc>
        <w:tc>
          <w:tcPr>
            <w:tcW w:w="596" w:type="pct"/>
          </w:tcPr>
          <w:p w14:paraId="3C51A02C" w14:textId="3BA36D56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فعالية مراجعة الإدارة</w:t>
            </w:r>
          </w:p>
        </w:tc>
      </w:tr>
      <w:tr w:rsidR="00211383" w:rsidRPr="008D2BD9" w14:paraId="16E9C4D7" w14:textId="77777777" w:rsidTr="00E05394">
        <w:trPr>
          <w:trHeight w:val="785"/>
        </w:trPr>
        <w:tc>
          <w:tcPr>
            <w:tcW w:w="325" w:type="pct"/>
          </w:tcPr>
          <w:p w14:paraId="20C906AA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848" w:type="pct"/>
          </w:tcPr>
          <w:p w14:paraId="29598CDD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736" w:type="pct"/>
          </w:tcPr>
          <w:p w14:paraId="2983249F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513" w:type="pct"/>
          </w:tcPr>
          <w:p w14:paraId="01BEF45E" w14:textId="77777777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547" w:type="pct"/>
          </w:tcPr>
          <w:p w14:paraId="03DAF6F9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304" w:type="pct"/>
          </w:tcPr>
          <w:p w14:paraId="179F22CD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329" w:type="pct"/>
          </w:tcPr>
          <w:p w14:paraId="47E31D53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802" w:type="pct"/>
          </w:tcPr>
          <w:p w14:paraId="5D2E0299" w14:textId="70B93EF2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مؤشرات دورة إدارة المخاطر القائمة على الأصول وفق منهجية RT-1 وبيان شهية المخاطر RT-4 (سجل مخاطر 32 خطراً، الإصدار 1.0 المعتمد 2026-03-26).</w:t>
            </w:r>
          </w:p>
        </w:tc>
        <w:tc>
          <w:tcPr>
            <w:tcW w:w="596" w:type="pct"/>
          </w:tcPr>
          <w:p w14:paraId="5C5AF0A1" w14:textId="140D4C1F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إدارة المخاطر</w:t>
            </w:r>
          </w:p>
        </w:tc>
      </w:tr>
      <w:tr w:rsidR="00211383" w:rsidRPr="008D2BD9" w14:paraId="59B32EA7" w14:textId="77777777" w:rsidTr="00E05394">
        <w:trPr>
          <w:trHeight w:val="1340"/>
        </w:trPr>
        <w:tc>
          <w:tcPr>
            <w:tcW w:w="325" w:type="pct"/>
          </w:tcPr>
          <w:p w14:paraId="46F97B09" w14:textId="3BEF87AD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lastRenderedPageBreak/>
              <w:t>2026-09-07</w:t>
            </w:r>
          </w:p>
        </w:tc>
        <w:tc>
          <w:tcPr>
            <w:tcW w:w="848" w:type="pct"/>
          </w:tcPr>
          <w:p w14:paraId="5317BA20" w14:textId="6BAF13CF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لم تُضف مخاطر جديدة في الربع الثالث؛ وثلاثة مخاطر مرشحة للإضافة بعد تقييم تغييرات منصة آفاق بلس في دورة 2026-12.</w:t>
            </w:r>
          </w:p>
        </w:tc>
        <w:tc>
          <w:tcPr>
            <w:tcW w:w="736" w:type="pct"/>
          </w:tcPr>
          <w:p w14:paraId="2D70F0F9" w14:textId="7A10DCDF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32 خطراً في السجل الإصدار 1.0: قبل المعالجة 6 حرجة و9 مرتفعة و15 متوسطة و2 منخفضة.</w:t>
            </w:r>
          </w:p>
        </w:tc>
        <w:tc>
          <w:tcPr>
            <w:tcW w:w="513" w:type="pct"/>
            <w:shd w:val="clear" w:color="auto" w:fill="00B050"/>
          </w:tcPr>
          <w:p w14:paraId="53CA1929" w14:textId="363DD511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أخضر</w:t>
            </w:r>
          </w:p>
        </w:tc>
        <w:tc>
          <w:tcPr>
            <w:tcW w:w="547" w:type="pct"/>
          </w:tcPr>
          <w:p w14:paraId="2181FD8F" w14:textId="21EF8197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سجل المخاطر (ISMS-FORM-06-1)</w:t>
            </w:r>
          </w:p>
        </w:tc>
        <w:tc>
          <w:tcPr>
            <w:tcW w:w="304" w:type="pct"/>
          </w:tcPr>
          <w:p w14:paraId="55B620FA" w14:textId="1B933167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غير منطبق - مؤشر إبلاغي</w:t>
            </w:r>
          </w:p>
        </w:tc>
        <w:tc>
          <w:tcPr>
            <w:tcW w:w="329" w:type="pct"/>
          </w:tcPr>
          <w:p w14:paraId="76C7B6DD" w14:textId="41013F89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ربع سنوية</w:t>
            </w:r>
          </w:p>
        </w:tc>
        <w:tc>
          <w:tcPr>
            <w:tcW w:w="802" w:type="pct"/>
          </w:tcPr>
          <w:p w14:paraId="677EC40A" w14:textId="0DB0AD46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عدد المخاطر المحددة خلال فترة التقرير.</w:t>
            </w:r>
          </w:p>
        </w:tc>
        <w:tc>
          <w:tcPr>
            <w:tcW w:w="596" w:type="pct"/>
          </w:tcPr>
          <w:p w14:paraId="21311B50" w14:textId="49269068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أ. المخاطر المحددة</w:t>
            </w:r>
          </w:p>
        </w:tc>
      </w:tr>
      <w:tr w:rsidR="00211383" w:rsidRPr="008D2BD9" w14:paraId="7D3377CD" w14:textId="77777777" w:rsidTr="00E05394">
        <w:trPr>
          <w:trHeight w:val="1610"/>
        </w:trPr>
        <w:tc>
          <w:tcPr>
            <w:tcW w:w="325" w:type="pct"/>
          </w:tcPr>
          <w:p w14:paraId="36ECBB55" w14:textId="6F34C971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1A84F90A" w14:textId="3697DB9E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 xml:space="preserve">المستهدف المرحلي 60% قبل 2026-12-31؛ مراجعة شهرية مع ملاك المخاطر </w:t>
            </w:r>
            <w:proofErr w:type="gramStart"/>
            <w:r>
              <w:rPr>
                <w:rtl/>
              </w:rPr>
              <w:t>الـ12</w:t>
            </w:r>
            <w:proofErr w:type="gramEnd"/>
            <w:r>
              <w:rPr>
                <w:rtl/>
              </w:rPr>
              <w:t xml:space="preserve"> وربط الإنجاز بتقييم الأداء الإداري.</w:t>
            </w:r>
          </w:p>
        </w:tc>
        <w:tc>
          <w:tcPr>
            <w:tcW w:w="736" w:type="pct"/>
          </w:tcPr>
          <w:p w14:paraId="0CE88D1B" w14:textId="73F65F74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 xml:space="preserve">50% متوسط مرجح لإنجاز 32 إجراء معالجة (3 مكتملة: R-008 وR-031 وR-032، و27 قيد التنفيذ بنسب 15%-85%، و2 لم تبدأ)؛ ولم تكتمل معالجة أي من المخاطر </w:t>
            </w:r>
            <w:proofErr w:type="gramStart"/>
            <w:r>
              <w:rPr>
                <w:rtl/>
              </w:rPr>
              <w:t>الـ15</w:t>
            </w:r>
            <w:proofErr w:type="gramEnd"/>
            <w:r>
              <w:rPr>
                <w:rtl/>
              </w:rPr>
              <w:t xml:space="preserve"> الحرجة/المرتفعة بعد. الخطر المتبقي المتوقع بعد الاكتمال: صفر حرج وخطران مرتفعان (R-010 وR-017).</w:t>
            </w:r>
          </w:p>
        </w:tc>
        <w:tc>
          <w:tcPr>
            <w:tcW w:w="513" w:type="pct"/>
            <w:shd w:val="clear" w:color="auto" w:fill="F79646"/>
          </w:tcPr>
          <w:p w14:paraId="67700A45" w14:textId="7D23CD4E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أصفر</w:t>
            </w:r>
          </w:p>
        </w:tc>
        <w:tc>
          <w:tcPr>
            <w:tcW w:w="547" w:type="pct"/>
          </w:tcPr>
          <w:p w14:paraId="136CA751" w14:textId="7C4B4915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سجل المخاطر ومتابعة الإجراءات</w:t>
            </w:r>
          </w:p>
        </w:tc>
        <w:tc>
          <w:tcPr>
            <w:tcW w:w="304" w:type="pct"/>
          </w:tcPr>
          <w:p w14:paraId="1898764A" w14:textId="78DAED7E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معالجة 100% من المخاطر الحرجة والمرتفعة قبل 2026-12-31</w:t>
            </w:r>
          </w:p>
        </w:tc>
        <w:tc>
          <w:tcPr>
            <w:tcW w:w="329" w:type="pct"/>
          </w:tcPr>
          <w:p w14:paraId="4E83BB8F" w14:textId="67EF3B2A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ربع سنوية</w:t>
            </w:r>
          </w:p>
        </w:tc>
        <w:tc>
          <w:tcPr>
            <w:tcW w:w="802" w:type="pct"/>
          </w:tcPr>
          <w:p w14:paraId="28ACCB44" w14:textId="4DF40483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المخاطر التي عولجت ضمن المدد الزمنية المحددة في خطط المعالجة.</w:t>
            </w:r>
          </w:p>
        </w:tc>
        <w:tc>
          <w:tcPr>
            <w:tcW w:w="596" w:type="pct"/>
          </w:tcPr>
          <w:p w14:paraId="4A11B155" w14:textId="0533A0CF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ب. المخاطر المعالجة</w:t>
            </w:r>
          </w:p>
        </w:tc>
      </w:tr>
      <w:tr w:rsidR="00211383" w:rsidRPr="008D2BD9" w14:paraId="7893D025" w14:textId="77777777" w:rsidTr="00E05394">
        <w:trPr>
          <w:trHeight w:val="1340"/>
        </w:trPr>
        <w:tc>
          <w:tcPr>
            <w:tcW w:w="325" w:type="pct"/>
          </w:tcPr>
          <w:p w14:paraId="27AED7A9" w14:textId="5720ECD6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504748FF" w14:textId="7AD11A21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تُراجع قرارات القبول سنوياً وفق RT-4، ولم يُقبل أي خطر مرتفع أو حرج.</w:t>
            </w:r>
          </w:p>
        </w:tc>
        <w:tc>
          <w:tcPr>
            <w:tcW w:w="736" w:type="pct"/>
          </w:tcPr>
          <w:p w14:paraId="713145F5" w14:textId="4DB8DC80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خطران مقبولان فقط (R-031 بدرجة 4 وR-032 بدرجة 2) أي 6% من السجل، بمصادقة لجنة المخاطر في 2026-04-12.</w:t>
            </w:r>
          </w:p>
        </w:tc>
        <w:tc>
          <w:tcPr>
            <w:tcW w:w="513" w:type="pct"/>
            <w:shd w:val="clear" w:color="auto" w:fill="00B050"/>
          </w:tcPr>
          <w:p w14:paraId="4A57A5F5" w14:textId="61882B43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أخضر</w:t>
            </w:r>
          </w:p>
        </w:tc>
        <w:tc>
          <w:tcPr>
            <w:tcW w:w="547" w:type="pct"/>
          </w:tcPr>
          <w:p w14:paraId="33B00B4C" w14:textId="6F3F928D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سجل المخاطر ومحاضر لجنة المخاطر</w:t>
            </w:r>
          </w:p>
        </w:tc>
        <w:tc>
          <w:tcPr>
            <w:tcW w:w="304" w:type="pct"/>
          </w:tcPr>
          <w:p w14:paraId="65FA8728" w14:textId="01D5FA01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غير منطبق - مؤشر إبلاغي (لا قبول لأي خطر مرتفع أو حرج)</w:t>
            </w:r>
          </w:p>
        </w:tc>
        <w:tc>
          <w:tcPr>
            <w:tcW w:w="329" w:type="pct"/>
          </w:tcPr>
          <w:p w14:paraId="772D25FE" w14:textId="5FBDB6A3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ربع سنوية</w:t>
            </w:r>
          </w:p>
        </w:tc>
        <w:tc>
          <w:tcPr>
            <w:tcW w:w="802" w:type="pct"/>
          </w:tcPr>
          <w:p w14:paraId="50595B47" w14:textId="255DE444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المخاطر المقبولة رسمياً من الإدارة وفق حدود شهية المخاطر.</w:t>
            </w:r>
          </w:p>
        </w:tc>
        <w:tc>
          <w:tcPr>
            <w:tcW w:w="596" w:type="pct"/>
          </w:tcPr>
          <w:p w14:paraId="3A87F45A" w14:textId="07FEADAC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ج. المخاطر المقبولة</w:t>
            </w:r>
          </w:p>
        </w:tc>
      </w:tr>
      <w:tr w:rsidR="00211383" w:rsidRPr="008D2BD9" w14:paraId="65E021C3" w14:textId="77777777" w:rsidTr="00E05394">
        <w:trPr>
          <w:trHeight w:val="785"/>
        </w:trPr>
        <w:tc>
          <w:tcPr>
            <w:tcW w:w="325" w:type="pct"/>
          </w:tcPr>
          <w:p w14:paraId="44E3E2AA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848" w:type="pct"/>
          </w:tcPr>
          <w:p w14:paraId="74C3489B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736" w:type="pct"/>
          </w:tcPr>
          <w:p w14:paraId="16929ABA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513" w:type="pct"/>
          </w:tcPr>
          <w:p w14:paraId="087792E4" w14:textId="77777777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547" w:type="pct"/>
          </w:tcPr>
          <w:p w14:paraId="4DD35F24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304" w:type="pct"/>
          </w:tcPr>
          <w:p w14:paraId="01E61133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329" w:type="pct"/>
          </w:tcPr>
          <w:p w14:paraId="13281323" w14:textId="777777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</w:p>
        </w:tc>
        <w:tc>
          <w:tcPr>
            <w:tcW w:w="802" w:type="pct"/>
          </w:tcPr>
          <w:p w14:paraId="624837E2" w14:textId="1E0AD3E8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مؤشرات الالتزام بعملية إدارة التغيير على الأنظمة والشبكات (SOP-IT-002 ولجنة التغيير الاستشارية CAB).</w:t>
            </w:r>
          </w:p>
        </w:tc>
        <w:tc>
          <w:tcPr>
            <w:tcW w:w="596" w:type="pct"/>
          </w:tcPr>
          <w:p w14:paraId="59A50C35" w14:textId="0F0F8AB0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إدارة التغيير</w:t>
            </w:r>
          </w:p>
        </w:tc>
      </w:tr>
      <w:tr w:rsidR="00211383" w:rsidRPr="008D2BD9" w14:paraId="4B1C2EBF" w14:textId="77777777" w:rsidTr="00E05394">
        <w:trPr>
          <w:trHeight w:val="1880"/>
        </w:trPr>
        <w:tc>
          <w:tcPr>
            <w:tcW w:w="325" w:type="pct"/>
          </w:tcPr>
          <w:p w14:paraId="1A64E10D" w14:textId="252AA017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6727E6F1" w14:textId="42E46D1B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3 تغييرات طارئة دون خطة تراجع مسبقة؛ تفعيل منع تقني لاعتماد أي تغيير حرج دون خطة تراجع مرفقة.</w:t>
            </w:r>
          </w:p>
        </w:tc>
        <w:tc>
          <w:tcPr>
            <w:tcW w:w="736" w:type="pct"/>
          </w:tcPr>
          <w:p w14:paraId="5B6D77E1" w14:textId="47F001FA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88% (22 من 25 تغييراً حرجاً خلال الفترة) نُفذت بمراجعة ثنائية وخطة تراجع معتمدة.</w:t>
            </w:r>
          </w:p>
        </w:tc>
        <w:tc>
          <w:tcPr>
            <w:tcW w:w="513" w:type="pct"/>
            <w:shd w:val="clear" w:color="auto" w:fill="F79646"/>
          </w:tcPr>
          <w:p w14:paraId="4BCA1DFB" w14:textId="3FF081FB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أصفر</w:t>
            </w:r>
          </w:p>
        </w:tc>
        <w:tc>
          <w:tcPr>
            <w:tcW w:w="547" w:type="pct"/>
          </w:tcPr>
          <w:p w14:paraId="2D7978ED" w14:textId="74E62906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سجلات إدارة التغيير (</w:t>
            </w:r>
            <w:proofErr w:type="spellStart"/>
            <w:r w:rsidRPr="008D2BD9">
              <w:rPr>
                <w:rFonts w:ascii="Aptos" w:hAnsi="Aptos"/>
                <w:sz w:val="18"/>
                <w:szCs w:val="18"/>
                <w:rtl/>
              </w:rPr>
              <w:t>Jira</w:t>
            </w:r>
            <w:proofErr w:type="spellEnd"/>
            <w:r w:rsidRPr="008D2BD9">
              <w:rPr>
                <w:rFonts w:ascii="Aptos" w:hAnsi="Aptos"/>
                <w:sz w:val="18"/>
                <w:szCs w:val="18"/>
                <w:rtl/>
              </w:rPr>
              <w:t>) ومحاضر لجنة CAB</w:t>
            </w:r>
          </w:p>
        </w:tc>
        <w:tc>
          <w:tcPr>
            <w:tcW w:w="304" w:type="pct"/>
          </w:tcPr>
          <w:p w14:paraId="7C91D5F7" w14:textId="08E4BC54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100% امتثال</w:t>
            </w:r>
          </w:p>
        </w:tc>
        <w:tc>
          <w:tcPr>
            <w:tcW w:w="329" w:type="pct"/>
          </w:tcPr>
          <w:p w14:paraId="68229D0C" w14:textId="0C147923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شهرية/ربع سنوية</w:t>
            </w:r>
          </w:p>
        </w:tc>
        <w:tc>
          <w:tcPr>
            <w:tcW w:w="802" w:type="pct"/>
          </w:tcPr>
          <w:p w14:paraId="731F657D" w14:textId="20701E89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التغييرات التي اتبعت عملية إدارة التغيير المعتمدة.</w:t>
            </w:r>
          </w:p>
        </w:tc>
        <w:tc>
          <w:tcPr>
            <w:tcW w:w="596" w:type="pct"/>
          </w:tcPr>
          <w:p w14:paraId="627C2841" w14:textId="0794D0EA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أ. الالتزام باعتماد التغييرات</w:t>
            </w:r>
          </w:p>
        </w:tc>
      </w:tr>
      <w:tr w:rsidR="00211383" w:rsidRPr="008D2BD9" w14:paraId="249E4925" w14:textId="77777777" w:rsidTr="00E05394">
        <w:trPr>
          <w:trHeight w:val="1055"/>
        </w:trPr>
        <w:tc>
          <w:tcPr>
            <w:tcW w:w="325" w:type="pct"/>
          </w:tcPr>
          <w:p w14:paraId="3011598B" w14:textId="6F4C5DBB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lastRenderedPageBreak/>
              <w:t>2026-09-07</w:t>
            </w:r>
          </w:p>
        </w:tc>
        <w:tc>
          <w:tcPr>
            <w:tcW w:w="848" w:type="pct"/>
          </w:tcPr>
          <w:p w14:paraId="5037F8E7" w14:textId="503A8E3B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فحص دوري لمطابقة التكوينات مع خط الأساس للتكوينات الآمنة (SCB-001 إلى SCB-006).</w:t>
            </w:r>
          </w:p>
        </w:tc>
        <w:tc>
          <w:tcPr>
            <w:tcW w:w="736" w:type="pct"/>
          </w:tcPr>
          <w:p w14:paraId="4BBF4921" w14:textId="5D88A7BD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>
              <w:rPr>
                <w:rtl/>
              </w:rPr>
              <w:t>صفر تغيير غير مصرح به؛ ورُصد انحرافان في التكوين صُححا خلال 48 ساعة.</w:t>
            </w:r>
          </w:p>
        </w:tc>
        <w:tc>
          <w:tcPr>
            <w:tcW w:w="513" w:type="pct"/>
            <w:shd w:val="clear" w:color="auto" w:fill="00B050"/>
          </w:tcPr>
          <w:p w14:paraId="5626B7DA" w14:textId="08B74F75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أخضر</w:t>
            </w:r>
          </w:p>
        </w:tc>
        <w:tc>
          <w:tcPr>
            <w:tcW w:w="547" w:type="pct"/>
          </w:tcPr>
          <w:p w14:paraId="11A4DF97" w14:textId="3CC0CA7C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سجلات إدارة التغيير ومقارنة التكوينات مع خط الأساس R9</w:t>
            </w:r>
          </w:p>
        </w:tc>
        <w:tc>
          <w:tcPr>
            <w:tcW w:w="304" w:type="pct"/>
          </w:tcPr>
          <w:p w14:paraId="4E77A096" w14:textId="4A198C54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صفر</w:t>
            </w:r>
          </w:p>
        </w:tc>
        <w:tc>
          <w:tcPr>
            <w:tcW w:w="329" w:type="pct"/>
          </w:tcPr>
          <w:p w14:paraId="14C433CA" w14:textId="0877F91A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شهرية/ربع سنوية</w:t>
            </w:r>
          </w:p>
        </w:tc>
        <w:tc>
          <w:tcPr>
            <w:tcW w:w="802" w:type="pct"/>
          </w:tcPr>
          <w:p w14:paraId="17C1537E" w14:textId="08502A8A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عدد التغييرات غير المصرح بها المكتشفة.</w:t>
            </w:r>
          </w:p>
        </w:tc>
        <w:tc>
          <w:tcPr>
            <w:tcW w:w="596" w:type="pct"/>
          </w:tcPr>
          <w:p w14:paraId="133A1FF2" w14:textId="16856D5D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ب. التغييرات غير المصرح بها</w:t>
            </w:r>
          </w:p>
        </w:tc>
      </w:tr>
      <w:tr w:rsidR="00211383" w:rsidRPr="008D2BD9" w14:paraId="6171830B" w14:textId="77777777" w:rsidTr="00E05394">
        <w:trPr>
          <w:trHeight w:val="1880"/>
        </w:trPr>
        <w:tc>
          <w:tcPr>
            <w:tcW w:w="325" w:type="pct"/>
          </w:tcPr>
          <w:p w14:paraId="6789A26A" w14:textId="5FB4C4CB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60747C12" w14:textId="716F5D13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حالة عدم المطابقة NC-04؛ الاختبار الشامل مجدول في 2026-11-19 مع قياس الزمن الفعلي مقابل RTO/RPO وتفعيل نسخ غير قابلة للتعديل.</w:t>
            </w:r>
          </w:p>
        </w:tc>
        <w:tc>
          <w:tcPr>
            <w:tcW w:w="736" w:type="pct"/>
          </w:tcPr>
          <w:p w14:paraId="3F02B95E" w14:textId="5E97E848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اختبار استعادة واحد (2026-06-18) وتمرين طاولة لسيناريو الفدية (2026-07-22)، دون اختبار شامل للانتقال إلى مركز التعافي في جدة منذ 2024-10-14.</w:t>
            </w:r>
          </w:p>
        </w:tc>
        <w:tc>
          <w:tcPr>
            <w:tcW w:w="513" w:type="pct"/>
            <w:shd w:val="clear" w:color="auto" w:fill="C00000"/>
          </w:tcPr>
          <w:p w14:paraId="7EC4EBB7" w14:textId="7B6FE3BD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أحمر</w:t>
            </w:r>
          </w:p>
        </w:tc>
        <w:tc>
          <w:tcPr>
            <w:tcW w:w="547" w:type="pct"/>
          </w:tcPr>
          <w:p w14:paraId="29B0E739" w14:textId="4B24C1E6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سجلات اختبارات BC/DR (G12 وSOP-IT-001)</w:t>
            </w:r>
          </w:p>
        </w:tc>
        <w:tc>
          <w:tcPr>
            <w:tcW w:w="304" w:type="pct"/>
          </w:tcPr>
          <w:p w14:paraId="01ECAFA3" w14:textId="51294A9F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اختبار شامل واحد على الأقل سنوياً + 4 اختبارات استعادة</w:t>
            </w:r>
          </w:p>
        </w:tc>
        <w:tc>
          <w:tcPr>
            <w:tcW w:w="329" w:type="pct"/>
          </w:tcPr>
          <w:p w14:paraId="12E1E358" w14:textId="7D9C158F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سنوية</w:t>
            </w:r>
          </w:p>
        </w:tc>
        <w:tc>
          <w:tcPr>
            <w:tcW w:w="802" w:type="pct"/>
          </w:tcPr>
          <w:p w14:paraId="744B8E95" w14:textId="067CAF8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عدد اختبارات خطط استمرارية الأعمال والتعافي من الكوارث ونتائجها مقابل أهداف RTO/RPO.</w:t>
            </w:r>
          </w:p>
        </w:tc>
        <w:tc>
          <w:tcPr>
            <w:tcW w:w="596" w:type="pct"/>
          </w:tcPr>
          <w:p w14:paraId="6768E316" w14:textId="6EACBFEB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اختبار استمرارية الأعمال والتعافي من الكوارث</w:t>
            </w:r>
          </w:p>
        </w:tc>
      </w:tr>
      <w:tr w:rsidR="00211383" w:rsidRPr="008D2BD9" w14:paraId="34C650FD" w14:textId="77777777" w:rsidTr="00E05394">
        <w:trPr>
          <w:trHeight w:val="1340"/>
        </w:trPr>
        <w:tc>
          <w:tcPr>
            <w:tcW w:w="325" w:type="pct"/>
          </w:tcPr>
          <w:p w14:paraId="0204F901" w14:textId="34EE954F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01F44017" w14:textId="5852947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تحديث ربع سنوي؛ أُضيفت 4 أصول جديدة في 2026-08 بعد تحديث منصة آفاق بلس.</w:t>
            </w:r>
          </w:p>
        </w:tc>
        <w:tc>
          <w:tcPr>
            <w:tcW w:w="736" w:type="pct"/>
          </w:tcPr>
          <w:p w14:paraId="75BDB49F" w14:textId="04B6FE35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100% (48 أصلاً) مصنفة ومعروفة المالك والتشغيل، ومرتبطة بدرجات السرية والسلامة والتوافر ومستوى الأهمية والحساسية.</w:t>
            </w:r>
          </w:p>
        </w:tc>
        <w:tc>
          <w:tcPr>
            <w:tcW w:w="513" w:type="pct"/>
            <w:shd w:val="clear" w:color="auto" w:fill="00B050"/>
          </w:tcPr>
          <w:p w14:paraId="35DD62A3" w14:textId="0E80B842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أخضر</w:t>
            </w:r>
          </w:p>
        </w:tc>
        <w:tc>
          <w:tcPr>
            <w:tcW w:w="547" w:type="pct"/>
          </w:tcPr>
          <w:p w14:paraId="4E7FFBE9" w14:textId="5C2F8000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سجل جرد أصول المعلومات (ISMS-DOC-A05-9-2)</w:t>
            </w:r>
          </w:p>
        </w:tc>
        <w:tc>
          <w:tcPr>
            <w:tcW w:w="304" w:type="pct"/>
          </w:tcPr>
          <w:p w14:paraId="4A472C2A" w14:textId="382097B2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100% من الأصول ضمن النطاق</w:t>
            </w:r>
          </w:p>
        </w:tc>
        <w:tc>
          <w:tcPr>
            <w:tcW w:w="329" w:type="pct"/>
          </w:tcPr>
          <w:p w14:paraId="3E8E8B94" w14:textId="67F41B36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ربع سنوية</w:t>
            </w:r>
          </w:p>
        </w:tc>
        <w:tc>
          <w:tcPr>
            <w:tcW w:w="802" w:type="pct"/>
          </w:tcPr>
          <w:p w14:paraId="3CFD22BB" w14:textId="786674C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أصول المعلومات المصنفة والمسندة إلى مالك محدد.</w:t>
            </w:r>
          </w:p>
        </w:tc>
        <w:tc>
          <w:tcPr>
            <w:tcW w:w="596" w:type="pct"/>
          </w:tcPr>
          <w:p w14:paraId="5ABD2C57" w14:textId="11A9DFD8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دقة سجل الأصول</w:t>
            </w:r>
          </w:p>
        </w:tc>
      </w:tr>
      <w:tr w:rsidR="00211383" w:rsidRPr="008D2BD9" w14:paraId="66275085" w14:textId="77777777" w:rsidTr="00E05394">
        <w:trPr>
          <w:trHeight w:val="1610"/>
        </w:trPr>
        <w:tc>
          <w:tcPr>
            <w:tcW w:w="325" w:type="pct"/>
          </w:tcPr>
          <w:p w14:paraId="5D85B9E7" w14:textId="3FE2D150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7040FD0D" w14:textId="73168F17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حالة عدم المطابقة NC-05؛ إغلاق الثغرات المتوسطة الخمس قبل 2026-10-31 وتصعيد تلقائي عند تجاوز 75% من المدة.</w:t>
            </w:r>
          </w:p>
        </w:tc>
        <w:tc>
          <w:tcPr>
            <w:tcW w:w="736" w:type="pct"/>
          </w:tcPr>
          <w:p w14:paraId="3BC064C9" w14:textId="7B42E7E1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71% (10 من 14 ثغرة عالية/حرجة عولجت ضمن المدة)؛ وصفر ثغرة حرجة أو عالية مفتوحة حتى 2026-08-31، مع بقاء 5 ثغرات متوسطة تجاوزت 30 يوماً.</w:t>
            </w:r>
          </w:p>
        </w:tc>
        <w:tc>
          <w:tcPr>
            <w:tcW w:w="513" w:type="pct"/>
            <w:shd w:val="clear" w:color="auto" w:fill="C00000"/>
          </w:tcPr>
          <w:p w14:paraId="56A971CA" w14:textId="7B297358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أحمر</w:t>
            </w:r>
          </w:p>
        </w:tc>
        <w:tc>
          <w:tcPr>
            <w:tcW w:w="547" w:type="pct"/>
          </w:tcPr>
          <w:p w14:paraId="76400603" w14:textId="254E6BF9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تقارير فحص الثغرات (</w:t>
            </w:r>
            <w:proofErr w:type="spellStart"/>
            <w:r w:rsidRPr="008D2BD9">
              <w:rPr>
                <w:rFonts w:ascii="Aptos" w:hAnsi="Aptos"/>
                <w:sz w:val="18"/>
                <w:szCs w:val="18"/>
                <w:rtl/>
              </w:rPr>
              <w:t>Qualys</w:t>
            </w:r>
            <w:proofErr w:type="spellEnd"/>
            <w:r w:rsidRPr="008D2BD9">
              <w:rPr>
                <w:rFonts w:ascii="Aptos" w:hAnsi="Aptos"/>
                <w:sz w:val="18"/>
                <w:szCs w:val="18"/>
                <w:rtl/>
              </w:rPr>
              <w:t xml:space="preserve">) وتذاكر </w:t>
            </w:r>
            <w:proofErr w:type="spellStart"/>
            <w:r w:rsidRPr="008D2BD9">
              <w:rPr>
                <w:rFonts w:ascii="Aptos" w:hAnsi="Aptos"/>
                <w:sz w:val="18"/>
                <w:szCs w:val="18"/>
                <w:rtl/>
              </w:rPr>
              <w:t>Jira</w:t>
            </w:r>
            <w:proofErr w:type="spellEnd"/>
          </w:p>
        </w:tc>
        <w:tc>
          <w:tcPr>
            <w:tcW w:w="304" w:type="pct"/>
          </w:tcPr>
          <w:p w14:paraId="7D05698A" w14:textId="55684AA6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100% من الثغرات الحرجة (7 أيام) والعالية (15 يوماً)</w:t>
            </w:r>
          </w:p>
        </w:tc>
        <w:tc>
          <w:tcPr>
            <w:tcW w:w="329" w:type="pct"/>
          </w:tcPr>
          <w:p w14:paraId="3B7722B4" w14:textId="1AC4E805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شهرية/ربع سنوية</w:t>
            </w:r>
          </w:p>
        </w:tc>
        <w:tc>
          <w:tcPr>
            <w:tcW w:w="802" w:type="pct"/>
          </w:tcPr>
          <w:p w14:paraId="2E2AC4C4" w14:textId="0D9AF2FA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الثغرات المكتشفة التي عولجت ضمن مستوى الخدمة الزمني المعتمد.</w:t>
            </w:r>
          </w:p>
        </w:tc>
        <w:tc>
          <w:tcPr>
            <w:tcW w:w="596" w:type="pct"/>
          </w:tcPr>
          <w:p w14:paraId="371DC7C3" w14:textId="562A41CA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معالجة الثغرات</w:t>
            </w:r>
          </w:p>
        </w:tc>
      </w:tr>
      <w:tr w:rsidR="00211383" w:rsidRPr="008D2BD9" w14:paraId="0B823455" w14:textId="77777777" w:rsidTr="00E05394">
        <w:trPr>
          <w:trHeight w:val="1610"/>
        </w:trPr>
        <w:tc>
          <w:tcPr>
            <w:tcW w:w="325" w:type="pct"/>
          </w:tcPr>
          <w:p w14:paraId="374BED23" w14:textId="7B84CD30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t>2026-09-07</w:t>
            </w:r>
          </w:p>
        </w:tc>
        <w:tc>
          <w:tcPr>
            <w:tcW w:w="848" w:type="pct"/>
          </w:tcPr>
          <w:p w14:paraId="08A1C18A" w14:textId="437C5AD8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المراجعة الدورية الشاملة التالية 2027-03-01؛ وأي تغيير جوهري يستوجب مراجعة فورية.</w:t>
            </w:r>
          </w:p>
        </w:tc>
        <w:tc>
          <w:tcPr>
            <w:tcW w:w="736" w:type="pct"/>
          </w:tcPr>
          <w:p w14:paraId="680CA1A8" w14:textId="50C69E85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100% (17 وثيقة) أصدرت أو رُوجعت ضمن الجدول بين 2026-01-22 و2026-09-07.</w:t>
            </w:r>
          </w:p>
        </w:tc>
        <w:tc>
          <w:tcPr>
            <w:tcW w:w="513" w:type="pct"/>
            <w:shd w:val="clear" w:color="auto" w:fill="00B050"/>
          </w:tcPr>
          <w:p w14:paraId="523DBEF9" w14:textId="003B0017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أخضر</w:t>
            </w:r>
          </w:p>
        </w:tc>
        <w:tc>
          <w:tcPr>
            <w:tcW w:w="547" w:type="pct"/>
          </w:tcPr>
          <w:p w14:paraId="03BFB795" w14:textId="4C90FF7B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سجل وثائق ISMS وسجل مراجعة الوثائق</w:t>
            </w:r>
          </w:p>
        </w:tc>
        <w:tc>
          <w:tcPr>
            <w:tcW w:w="304" w:type="pct"/>
          </w:tcPr>
          <w:p w14:paraId="746A21EF" w14:textId="1D04AAFB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100% مراجعة</w:t>
            </w:r>
          </w:p>
        </w:tc>
        <w:tc>
          <w:tcPr>
            <w:tcW w:w="329" w:type="pct"/>
          </w:tcPr>
          <w:p w14:paraId="628918DD" w14:textId="0F05D5E5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سنوية</w:t>
            </w:r>
          </w:p>
        </w:tc>
        <w:tc>
          <w:tcPr>
            <w:tcW w:w="802" w:type="pct"/>
          </w:tcPr>
          <w:p w14:paraId="493A922A" w14:textId="0C681DE4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وثائق ISMS التي رُوجعت وحُدثت وفق الجدول الزمني المعتمد.</w:t>
            </w:r>
          </w:p>
        </w:tc>
        <w:tc>
          <w:tcPr>
            <w:tcW w:w="596" w:type="pct"/>
          </w:tcPr>
          <w:p w14:paraId="0D48ED5D" w14:textId="39CB59A3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امتثال مراجعة الوثائق</w:t>
            </w:r>
          </w:p>
        </w:tc>
      </w:tr>
      <w:tr w:rsidR="00211383" w:rsidRPr="008D2BD9" w14:paraId="768E8D3E" w14:textId="77777777" w:rsidTr="00E05394">
        <w:trPr>
          <w:trHeight w:val="1880"/>
        </w:trPr>
        <w:tc>
          <w:tcPr>
            <w:tcW w:w="325" w:type="pct"/>
          </w:tcPr>
          <w:p w14:paraId="6D001910" w14:textId="30C0B68E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lastRenderedPageBreak/>
              <w:t>2026-09-07</w:t>
            </w:r>
          </w:p>
        </w:tc>
        <w:tc>
          <w:tcPr>
            <w:tcW w:w="848" w:type="pct"/>
          </w:tcPr>
          <w:p w14:paraId="1DE5844D" w14:textId="14B5E31E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 xml:space="preserve">الربط الآلي بين نظام الموارد البشرية </w:t>
            </w:r>
            <w:proofErr w:type="spellStart"/>
            <w:r>
              <w:rPr>
                <w:rtl/>
              </w:rPr>
              <w:t>وActive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Directory</w:t>
            </w:r>
            <w:proofErr w:type="spellEnd"/>
            <w:r>
              <w:rPr>
                <w:rtl/>
              </w:rPr>
              <w:t xml:space="preserve"> ضمن مشروع إدارة الهويات (IAM) قبل 2026-12-31.</w:t>
            </w:r>
          </w:p>
        </w:tc>
        <w:tc>
          <w:tcPr>
            <w:tcW w:w="736" w:type="pct"/>
          </w:tcPr>
          <w:p w14:paraId="42619FE6" w14:textId="6EBC30DA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>
              <w:rPr>
                <w:rtl/>
              </w:rPr>
              <w:t>93% (28 من 30 حالة إنهاء خدمة أو نقل خلال الفترة) عولجت خلال 24 ساعة؛ وتأخرت حالتان 72 ساعة لغياب الربط الآلي مع نظام الموارد البشرية.</w:t>
            </w:r>
          </w:p>
        </w:tc>
        <w:tc>
          <w:tcPr>
            <w:tcW w:w="513" w:type="pct"/>
            <w:shd w:val="clear" w:color="auto" w:fill="F79646"/>
          </w:tcPr>
          <w:p w14:paraId="5AFCA65F" w14:textId="727F356A" w:rsidR="00211383" w:rsidRPr="007B3C7E" w:rsidRDefault="00211383" w:rsidP="007B3C7E">
            <w:pPr>
              <w:bidi/>
              <w:jc w:val="center"/>
              <w:rPr>
                <w:rFonts w:ascii="Aptos" w:hAnsi="Aptos"/>
                <w:bCs/>
                <w:color w:val="FFFFFF" w:themeColor="background1"/>
                <w:sz w:val="18"/>
                <w:szCs w:val="18"/>
                <w:rtl/>
              </w:rPr>
            </w:pPr>
            <w:r w:rsidRPr="007B3C7E">
              <w:rPr>
                <w:bCs/>
                <w:color w:val="FFFFFF" w:themeColor="background1"/>
                <w:rtl/>
              </w:rPr>
              <w:t>أصفر</w:t>
            </w:r>
          </w:p>
        </w:tc>
        <w:tc>
          <w:tcPr>
            <w:tcW w:w="547" w:type="pct"/>
          </w:tcPr>
          <w:p w14:paraId="2E07EBCD" w14:textId="71A5EB38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سجلات ضوابط الوصول وإشعارات الموارد البشرية</w:t>
            </w:r>
          </w:p>
        </w:tc>
        <w:tc>
          <w:tcPr>
            <w:tcW w:w="304" w:type="pct"/>
          </w:tcPr>
          <w:p w14:paraId="1C248CD9" w14:textId="57202F81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100% خلال 24 ساعة (و4 ساعات وفق SOP-IT-005)</w:t>
            </w:r>
          </w:p>
        </w:tc>
        <w:tc>
          <w:tcPr>
            <w:tcW w:w="329" w:type="pct"/>
          </w:tcPr>
          <w:p w14:paraId="4F151211" w14:textId="6DEB7001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شهرية/ربع سنوية</w:t>
            </w:r>
          </w:p>
        </w:tc>
        <w:tc>
          <w:tcPr>
            <w:tcW w:w="802" w:type="pct"/>
          </w:tcPr>
          <w:p w14:paraId="7232D04C" w14:textId="114F68BB" w:rsidR="00211383" w:rsidRPr="008D2BD9" w:rsidRDefault="00211383" w:rsidP="00211383">
            <w:pPr>
              <w:bidi/>
              <w:rPr>
                <w:rFonts w:ascii="Aptos" w:hAnsi="Aptos"/>
                <w:b/>
                <w:sz w:val="18"/>
                <w:szCs w:val="18"/>
                <w:rtl/>
              </w:rPr>
            </w:pPr>
            <w:r w:rsidRPr="008D2BD9">
              <w:rPr>
                <w:rFonts w:ascii="Aptos" w:hAnsi="Aptos"/>
                <w:sz w:val="18"/>
                <w:szCs w:val="18"/>
                <w:rtl/>
              </w:rPr>
              <w:t>نسبة الموظفين المنتهية خدماتهم أو المنقولين الذين أُلغيت صلاحياتهم ضمن المدة المعتمدة.</w:t>
            </w:r>
          </w:p>
        </w:tc>
        <w:tc>
          <w:tcPr>
            <w:tcW w:w="596" w:type="pct"/>
          </w:tcPr>
          <w:p w14:paraId="1D1E4632" w14:textId="670627D4" w:rsidR="00211383" w:rsidRPr="008D2BD9" w:rsidRDefault="00211383" w:rsidP="00211383">
            <w:pPr>
              <w:bidi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/>
              </w:rPr>
              <w:t>امتثال إلغاء الصلاحيات</w:t>
            </w:r>
          </w:p>
        </w:tc>
      </w:tr>
    </w:tbl>
    <w:p w14:paraId="55CD82D3" w14:textId="77777777" w:rsidR="003D12FC" w:rsidRPr="008D2BD9" w:rsidRDefault="003D12FC" w:rsidP="00826315">
      <w:pPr>
        <w:bidi/>
        <w:rPr>
          <w:rFonts w:ascii="Aptos" w:hAnsi="Aptos"/>
        </w:rPr>
      </w:pPr>
      <w:r>
        <w:rPr>
          <w:rtl/>
        </w:rPr>
        <w:t>الخلاصة والتوصيات: النظام فعال في جوانبه الأساسية لكنه غير مكتمل النضج بما يكفي للتقدم الفوري لشهادة ISO/IEC 27001؛ وأوصت لجنة أمن المعلومات بـ: (1) تسريع تشغيل SIEM وربط 12 مصدراً حرجاً للسجلات، (2) تنفيذ مراجعة شاملة لحقوق الوصول قبل 2026-10-31، (3) إغلاق الثغرات المتوسطة الخمس واعتماد المتابعة الشهرية الموثقة، (4) تنفيذ اختبار التعافي الشامل في 2026-11-19، (5) استكمال تقييم الموردين الحرجين الستة، (6) ربط إنجاز إجراءات معالجة المخاطر بتقييم أداء المسؤولين. ويُرفع تقرير المتابعة التالي في 2026-12-07.</w:t>
      </w:r>
      <w:r>
        <w:rPr>
          <w:rtl/>
        </w:rPr>
        <w:br/>
        <w:t>إعداد: فريق حوكمة أمن المعلومات (2026-09-07) - مراجعة: الأستاذة سارة الحربي مدير إدارة أمن المعلومات (2026-09-08) - اعتماد: الدكتورة نورة القحطاني الرئيس التنفيذي (2026-09-10).</w:t>
      </w:r>
    </w:p>
    <w:sectPr w:rsidR="003D12FC" w:rsidRPr="008D2B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CC831" w14:textId="77777777" w:rsidR="00301A1F" w:rsidRDefault="00301A1F">
      <w:pPr>
        <w:spacing w:line="240" w:lineRule="auto"/>
      </w:pPr>
      <w:r>
        <w:separator/>
      </w:r>
    </w:p>
  </w:endnote>
  <w:endnote w:type="continuationSeparator" w:id="0">
    <w:p w14:paraId="2E0EFF1C" w14:textId="77777777" w:rsidR="00301A1F" w:rsidRDefault="00301A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6C5EE" w14:textId="77777777" w:rsidR="00ED1BC4" w:rsidRDefault="00ED1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D16C6" w14:textId="77777777" w:rsidR="00ED1BC4" w:rsidRDefault="00ED1B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BDC5" w14:textId="77777777" w:rsidR="00ED1BC4" w:rsidRDefault="00ED1B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77942" w14:textId="77777777" w:rsidR="00301A1F" w:rsidRDefault="00301A1F">
      <w:pPr>
        <w:spacing w:line="240" w:lineRule="auto"/>
      </w:pPr>
      <w:r>
        <w:separator/>
      </w:r>
    </w:p>
  </w:footnote>
  <w:footnote w:type="continuationSeparator" w:id="0">
    <w:p w14:paraId="0BBEDF3F" w14:textId="77777777" w:rsidR="00301A1F" w:rsidRDefault="00301A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68C7F" w14:textId="77777777" w:rsidR="00ED1BC4" w:rsidRDefault="00ED1B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46869" w14:textId="77777777" w:rsidR="00ED1BC4" w:rsidRDefault="00ED1B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97F5F" w14:textId="77777777" w:rsidR="00ED1BC4" w:rsidRDefault="00ED1B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93737"/>
    <w:multiLevelType w:val="hybridMultilevel"/>
    <w:tmpl w:val="4C7236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07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xtDS3NDexNDQ2MjNQ0lEKTi0uzszPAykwrgUAWrczRSwAAAA="/>
  </w:docVars>
  <w:rsids>
    <w:rsidRoot w:val="003D12FC"/>
    <w:rsid w:val="0018387B"/>
    <w:rsid w:val="00211383"/>
    <w:rsid w:val="00273511"/>
    <w:rsid w:val="00301A1F"/>
    <w:rsid w:val="003D12FC"/>
    <w:rsid w:val="004A23F8"/>
    <w:rsid w:val="004F619C"/>
    <w:rsid w:val="00703324"/>
    <w:rsid w:val="007B3C7E"/>
    <w:rsid w:val="00826315"/>
    <w:rsid w:val="00887C5F"/>
    <w:rsid w:val="008D2BD9"/>
    <w:rsid w:val="009F57BE"/>
    <w:rsid w:val="00A577C8"/>
    <w:rsid w:val="00CC19D8"/>
    <w:rsid w:val="00D71AF4"/>
    <w:rsid w:val="00DA2A9E"/>
    <w:rsid w:val="00E05394"/>
    <w:rsid w:val="00ED1BC4"/>
    <w:rsid w:val="00F91026"/>
    <w:rsid w:val="00FE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1348D"/>
  <w15:docId w15:val="{55F0BFE4-4223-4308-B86B-06707122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BD9"/>
  </w:style>
  <w:style w:type="paragraph" w:styleId="Heading1">
    <w:name w:val="heading 1"/>
    <w:basedOn w:val="Normal"/>
    <w:next w:val="Normal"/>
    <w:link w:val="Heading1Char"/>
    <w:uiPriority w:val="9"/>
    <w:qFormat/>
    <w:rsid w:val="008D2BD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BD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BD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D2BD9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D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1F0C8"/>
    </w:tcPr>
    <w:tblStylePr w:type="firstRow">
      <w:rPr>
        <w:b/>
        <w:color w:val="FFFFFF"/>
      </w:rPr>
      <w:tblPr/>
      <w:tcPr>
        <w:tcBorders>
          <w:top w:val="single" w:sz="4" w:space="0" w:color="0F9ED5"/>
          <w:left w:val="single" w:sz="4" w:space="0" w:color="0F9ED5"/>
          <w:bottom w:val="single" w:sz="4" w:space="0" w:color="0F9ED5"/>
          <w:right w:val="single" w:sz="4" w:space="0" w:color="0F9ED5"/>
          <w:insideH w:val="nil"/>
          <w:insideV w:val="nil"/>
        </w:tcBorders>
        <w:shd w:val="clear" w:color="auto" w:fill="0F9ED5"/>
      </w:tcPr>
    </w:tblStylePr>
    <w:tblStylePr w:type="lastRow">
      <w:rPr>
        <w:b/>
      </w:rPr>
      <w:tblPr/>
      <w:tcPr>
        <w:tcBorders>
          <w:top w:val="single" w:sz="4" w:space="0" w:color="0F9E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AEDFB"/>
      </w:tcPr>
    </w:tblStylePr>
    <w:tblStylePr w:type="band1Horz">
      <w:tblPr/>
      <w:tcPr>
        <w:shd w:val="clear" w:color="auto" w:fill="CAEDFB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87C5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C5F"/>
  </w:style>
  <w:style w:type="paragraph" w:styleId="Footer">
    <w:name w:val="footer"/>
    <w:basedOn w:val="Normal"/>
    <w:link w:val="FooterChar"/>
    <w:uiPriority w:val="99"/>
    <w:unhideWhenUsed/>
    <w:rsid w:val="00887C5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C5F"/>
  </w:style>
  <w:style w:type="paragraph" w:styleId="ListParagraph">
    <w:name w:val="List Paragraph"/>
    <w:basedOn w:val="Normal"/>
    <w:uiPriority w:val="34"/>
    <w:qFormat/>
    <w:rsid w:val="008D2BD9"/>
    <w:pPr>
      <w:ind w:left="720"/>
      <w:contextualSpacing/>
    </w:pPr>
  </w:style>
  <w:style w:type="table" w:styleId="TableGrid">
    <w:name w:val="Table Grid"/>
    <w:basedOn w:val="TableNormal"/>
    <w:uiPriority w:val="39"/>
    <w:rsid w:val="008D2B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D2B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2BD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D2BD9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D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D9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D9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D9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D9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D9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D2BD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8D2BD9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D2BD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D2BD9"/>
    <w:rPr>
      <w:b/>
      <w:bCs/>
    </w:rPr>
  </w:style>
  <w:style w:type="character" w:styleId="Emphasis">
    <w:name w:val="Emphasis"/>
    <w:basedOn w:val="DefaultParagraphFont"/>
    <w:uiPriority w:val="20"/>
    <w:qFormat/>
    <w:rsid w:val="008D2BD9"/>
    <w:rPr>
      <w:i/>
      <w:iCs/>
    </w:rPr>
  </w:style>
  <w:style w:type="paragraph" w:styleId="NoSpacing">
    <w:name w:val="No Spacing"/>
    <w:uiPriority w:val="1"/>
    <w:qFormat/>
    <w:rsid w:val="008D2BD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D2BD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D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D9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D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D2BD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D2BD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D2BD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D2BD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D2BD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2BD9"/>
    <w:pPr>
      <w:outlineLvl w:val="9"/>
    </w:pPr>
  </w:style>
  <w:style w:type="table" w:styleId="ListTable3-Accent1">
    <w:name w:val="List Table 3 Accent 1"/>
    <w:basedOn w:val="TableNormal"/>
    <w:uiPriority w:val="48"/>
    <w:rsid w:val="008D2BD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8D2B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D2B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2BD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8D2BD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B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2102</Words>
  <Characters>11987</Characters>
  <Application>Microsoft Office Word</Application>
  <DocSecurity>0</DocSecurity>
  <Lines>99</Lines>
  <Paragraphs>28</Paragraphs>
  <ScaleCrop>false</ScaleCrop>
  <Company/>
  <LinksUpToDate>false</LinksUpToDate>
  <CharactersWithSpaces>14061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أداء نظام إدارة أمن المعلومات (ISMS-PERF-09-1) - بنك الآفاق الرقمية</dc:title>
  <dc:subject>ISO/IEC 27001:2022 البند 9.1 - المراقبة والقياس والتحليل والتقييم</dc:subject>
  <dc:creator>بنك الآفاق الرقمية - إدارة أمن المعلومات</dc:creator>
  <cp:keywords>ISMS, Performance Report, KPI, RAG, بنك الآفاق الرقمية</cp:keywords>
  <dc:description/>
  <cp:lastModifiedBy>AMR KHALID AL-MOSABI</cp:lastModifiedBy>
  <cp:revision>15</cp:revision>
  <dcterms:created xsi:type="dcterms:W3CDTF">2025-02-07T16:38:00Z</dcterms:created>
  <dcterms:modified xsi:type="dcterms:W3CDTF">2026-09-13T07:45:00Z</dcterms:modified>
  <cp:category>سري - استخدام داخلي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22cbf104-2ac3-4518-85ae-5069655dfb28</vt:lpwstr>
  </property>
</Properties>
</file>